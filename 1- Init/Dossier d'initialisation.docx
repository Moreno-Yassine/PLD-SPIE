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06D1D7" w14:textId="77777777" w:rsidR="003D5ABD" w:rsidRPr="003C5676" w:rsidRDefault="009F0A62" w:rsidP="003D5ABD">
      <w:pPr>
        <w:jc w:val="center"/>
        <w:rPr>
          <w:rFonts w:ascii="Century Schoolbook" w:hAnsi="Century Schoolbook" w:cs="Arial"/>
          <w:b/>
          <w:color w:val="7F7F7F"/>
          <w:sz w:val="72"/>
          <w:szCs w:val="72"/>
        </w:rPr>
      </w:pPr>
      <w:r w:rsidRPr="003C5676">
        <w:rPr>
          <w:rFonts w:ascii="Century Schoolbook" w:hAnsi="Century Schoolbook" w:cs="Ayuthaya"/>
          <w:b/>
          <w:color w:val="7F7F7F"/>
          <w:sz w:val="32"/>
          <w:szCs w:val="32"/>
        </w:rPr>
        <w:t>INSA LYON – DEPT. INFORMATIQUE</w:t>
      </w:r>
    </w:p>
    <w:p w14:paraId="31AD0AA2" w14:textId="77777777" w:rsidR="003D5ABD" w:rsidRPr="003C5676" w:rsidRDefault="003D5ABD" w:rsidP="003D5ABD">
      <w:pPr>
        <w:rPr>
          <w:rFonts w:ascii="Century Schoolbook" w:hAnsi="Century Schoolbook" w:cs="Ayuthaya"/>
          <w:color w:val="A6A6A6"/>
          <w:sz w:val="22"/>
          <w:szCs w:val="32"/>
        </w:rPr>
      </w:pPr>
    </w:p>
    <w:p w14:paraId="567DC769" w14:textId="77777777" w:rsidR="003D5ABD" w:rsidRPr="003C5676" w:rsidRDefault="003D5ABD" w:rsidP="009E3C32">
      <w:pPr>
        <w:jc w:val="center"/>
        <w:rPr>
          <w:rFonts w:ascii="Century Schoolbook" w:hAnsi="Century Schoolbook" w:cs="Ayuthaya"/>
          <w:b/>
          <w:color w:val="7F7F7F"/>
          <w:sz w:val="32"/>
          <w:szCs w:val="32"/>
        </w:rPr>
      </w:pPr>
      <w:r w:rsidRPr="003C5676">
        <w:rPr>
          <w:rFonts w:ascii="Century Schoolbook" w:hAnsi="Century Schoolbook" w:cs="Ayuthaya"/>
          <w:b/>
          <w:color w:val="7F7F7F"/>
          <w:sz w:val="32"/>
          <w:szCs w:val="32"/>
        </w:rPr>
        <w:t>Projet Longue Durée - PLD</w:t>
      </w:r>
    </w:p>
    <w:p w14:paraId="3257E9D4" w14:textId="77777777" w:rsidR="00010550" w:rsidRPr="003C5676" w:rsidRDefault="009F0A62" w:rsidP="009E3C32">
      <w:pPr>
        <w:jc w:val="center"/>
        <w:rPr>
          <w:rFonts w:ascii="Century Schoolbook" w:hAnsi="Century Schoolbook" w:cs="Ayuthaya"/>
          <w:color w:val="A6A6A6"/>
          <w:sz w:val="32"/>
          <w:szCs w:val="32"/>
        </w:rPr>
      </w:pPr>
      <w:r w:rsidRPr="003C5676">
        <w:rPr>
          <w:rFonts w:ascii="Century Schoolbook" w:hAnsi="Century Schoolbook" w:cs="Ayuthaya"/>
          <w:color w:val="A6A6A6"/>
          <w:sz w:val="32"/>
          <w:szCs w:val="32"/>
        </w:rPr>
        <w:t>(H4103)</w:t>
      </w:r>
    </w:p>
    <w:p w14:paraId="71B225F5" w14:textId="77777777" w:rsidR="009E3C32" w:rsidRDefault="009E3C32" w:rsidP="009E3C32">
      <w:pPr>
        <w:jc w:val="center"/>
        <w:rPr>
          <w:rFonts w:ascii="Athelas Regular" w:hAnsi="Athelas Regular" w:cs="Arial"/>
          <w:color w:val="262626"/>
          <w:sz w:val="72"/>
          <w:szCs w:val="72"/>
        </w:rPr>
      </w:pPr>
    </w:p>
    <w:p w14:paraId="5A670DD5" w14:textId="77777777" w:rsidR="003D5ABD" w:rsidRDefault="003D5ABD" w:rsidP="009E3C32">
      <w:pPr>
        <w:jc w:val="center"/>
        <w:rPr>
          <w:rFonts w:ascii="Athelas Regular" w:hAnsi="Athelas Regular" w:cs="Arial"/>
          <w:color w:val="262626"/>
          <w:sz w:val="72"/>
          <w:szCs w:val="72"/>
        </w:rPr>
      </w:pPr>
    </w:p>
    <w:p w14:paraId="3E8A7886" w14:textId="49BF1D6C" w:rsidR="00010550" w:rsidRPr="003D5ABD" w:rsidRDefault="00721325" w:rsidP="00010550">
      <w:pPr>
        <w:jc w:val="center"/>
        <w:rPr>
          <w:rFonts w:ascii="Athelas Regular" w:hAnsi="Athelas Regular" w:cs="Arial"/>
          <w:color w:val="262626"/>
          <w:sz w:val="70"/>
          <w:szCs w:val="70"/>
        </w:rPr>
      </w:pPr>
      <w:r>
        <w:rPr>
          <w:rFonts w:ascii="Athelas Regular" w:hAnsi="Athelas Regular" w:cs="Arial"/>
          <w:color w:val="262626"/>
          <w:sz w:val="70"/>
          <w:szCs w:val="70"/>
        </w:rPr>
        <w:t>Dossier d’initialisation</w:t>
      </w:r>
    </w:p>
    <w:p w14:paraId="613E85D8" w14:textId="77777777" w:rsidR="00010550" w:rsidRPr="00010550" w:rsidRDefault="00010550" w:rsidP="00010550">
      <w:pPr>
        <w:jc w:val="center"/>
        <w:rPr>
          <w:rFonts w:ascii="Athelas Regular" w:hAnsi="Athelas Regular" w:cs="Arial"/>
          <w:color w:val="262626"/>
          <w:szCs w:val="72"/>
        </w:rPr>
      </w:pPr>
    </w:p>
    <w:p w14:paraId="36A18F27" w14:textId="77777777" w:rsidR="00010550" w:rsidRDefault="00010550" w:rsidP="00010550">
      <w:pPr>
        <w:jc w:val="right"/>
        <w:rPr>
          <w:rFonts w:ascii="Century Schoolbook" w:hAnsi="Century Schoolbook" w:cs="Ayuthaya"/>
          <w:color w:val="262626"/>
          <w:sz w:val="22"/>
          <w:szCs w:val="32"/>
        </w:rPr>
      </w:pPr>
    </w:p>
    <w:p w14:paraId="6EFDA348" w14:textId="77777777" w:rsidR="00010550" w:rsidRDefault="00010550" w:rsidP="00010550">
      <w:pPr>
        <w:jc w:val="right"/>
        <w:rPr>
          <w:rFonts w:ascii="Century Schoolbook" w:hAnsi="Century Schoolbook" w:cs="Ayuthaya"/>
          <w:b/>
          <w:color w:val="262626"/>
          <w:szCs w:val="32"/>
        </w:rPr>
      </w:pPr>
    </w:p>
    <w:p w14:paraId="136DF260" w14:textId="680C61B1" w:rsidR="00010550" w:rsidRPr="00010550" w:rsidRDefault="003D5ABD" w:rsidP="00010550">
      <w:pPr>
        <w:jc w:val="right"/>
        <w:rPr>
          <w:rFonts w:ascii="Century Schoolbook" w:hAnsi="Century Schoolbook" w:cs="Ayuthaya"/>
          <w:b/>
          <w:color w:val="262626"/>
          <w:szCs w:val="32"/>
        </w:rPr>
      </w:pPr>
      <w:r>
        <w:rPr>
          <w:rFonts w:ascii="Century Schoolbook" w:hAnsi="Century Schoolbook" w:cs="Ayuthaya"/>
          <w:b/>
          <w:color w:val="262626"/>
          <w:szCs w:val="32"/>
        </w:rPr>
        <w:t>Réf. : PLD-SPIE/</w:t>
      </w:r>
      <w:r w:rsidR="00721325">
        <w:rPr>
          <w:rFonts w:ascii="Century Schoolbook" w:hAnsi="Century Schoolbook" w:cs="Ayuthaya"/>
          <w:b/>
          <w:color w:val="262626"/>
          <w:szCs w:val="32"/>
        </w:rPr>
        <w:t>EP/INIT</w:t>
      </w:r>
    </w:p>
    <w:p w14:paraId="7BF81208" w14:textId="77777777" w:rsidR="00010550" w:rsidRDefault="00010550" w:rsidP="00010550">
      <w:pPr>
        <w:rPr>
          <w:rFonts w:ascii="Century Schoolbook" w:hAnsi="Century Schoolbook" w:cs="Ayuthaya"/>
          <w:color w:val="262626"/>
          <w:sz w:val="22"/>
          <w:szCs w:val="32"/>
        </w:rPr>
      </w:pPr>
    </w:p>
    <w:p w14:paraId="76D8AFD8" w14:textId="77777777" w:rsidR="00010550" w:rsidRDefault="00010550" w:rsidP="00010550">
      <w:pPr>
        <w:rPr>
          <w:rFonts w:ascii="Century Schoolbook" w:hAnsi="Century Schoolbook" w:cs="Ayuthaya"/>
          <w:color w:val="262626"/>
          <w:sz w:val="22"/>
          <w:szCs w:val="32"/>
        </w:rPr>
      </w:pPr>
    </w:p>
    <w:p w14:paraId="71DEE3E2" w14:textId="77777777" w:rsidR="00010550" w:rsidRDefault="00010550" w:rsidP="00010550">
      <w:pPr>
        <w:rPr>
          <w:rFonts w:ascii="Century Schoolbook" w:hAnsi="Century Schoolbook" w:cs="Ayuthaya"/>
          <w:color w:val="262626"/>
          <w:sz w:val="22"/>
          <w:szCs w:val="32"/>
        </w:rPr>
      </w:pPr>
    </w:p>
    <w:p w14:paraId="0ED93D08" w14:textId="77777777" w:rsidR="00010550" w:rsidRDefault="00010550" w:rsidP="00010550">
      <w:pPr>
        <w:rPr>
          <w:rFonts w:ascii="Century Schoolbook" w:hAnsi="Century Schoolbook" w:cs="Ayuthaya"/>
          <w:color w:val="262626"/>
          <w:sz w:val="22"/>
          <w:szCs w:val="32"/>
        </w:rPr>
      </w:pPr>
    </w:p>
    <w:p w14:paraId="3F070CFC" w14:textId="06B5AB94" w:rsidR="00010550" w:rsidRDefault="00010550" w:rsidP="00010550">
      <w:pPr>
        <w:ind w:left="720"/>
        <w:rPr>
          <w:rFonts w:ascii="Century Schoolbook" w:hAnsi="Century Schoolbook" w:cs="Ayuthaya"/>
          <w:color w:val="262626"/>
          <w:sz w:val="22"/>
          <w:szCs w:val="32"/>
        </w:rPr>
      </w:pPr>
      <w:r w:rsidRPr="00010550">
        <w:rPr>
          <w:rFonts w:ascii="Century Schoolbook" w:hAnsi="Century Schoolbook" w:cs="Ayuthaya"/>
          <w:b/>
          <w:color w:val="262626"/>
          <w:sz w:val="20"/>
          <w:szCs w:val="32"/>
        </w:rPr>
        <w:t>Document produit par :</w:t>
      </w:r>
      <w:r w:rsidRPr="00010550">
        <w:rPr>
          <w:rFonts w:ascii="Century Schoolbook" w:hAnsi="Century Schoolbook" w:cs="Ayuthaya"/>
          <w:color w:val="262626"/>
          <w:sz w:val="20"/>
          <w:szCs w:val="32"/>
        </w:rPr>
        <w:t xml:space="preserve"> </w:t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 w:rsidR="00721325">
        <w:rPr>
          <w:rFonts w:ascii="Century Schoolbook" w:hAnsi="Century Schoolbook" w:cs="Ayuthaya"/>
          <w:color w:val="262626"/>
          <w:sz w:val="22"/>
          <w:szCs w:val="32"/>
        </w:rPr>
        <w:t>Moreno Yassine</w:t>
      </w:r>
    </w:p>
    <w:p w14:paraId="0C89F86A" w14:textId="1E5D4CF0" w:rsidR="00010550" w:rsidRDefault="00010550" w:rsidP="00010550">
      <w:pPr>
        <w:ind w:left="720"/>
        <w:rPr>
          <w:rFonts w:ascii="Century Schoolbook" w:hAnsi="Century Schoolbook" w:cs="Ayuthaya"/>
          <w:color w:val="262626"/>
          <w:sz w:val="22"/>
          <w:szCs w:val="32"/>
        </w:rPr>
      </w:pPr>
      <w:r w:rsidRPr="00010550">
        <w:rPr>
          <w:rFonts w:ascii="Century Schoolbook" w:hAnsi="Century Schoolbook" w:cs="Ayuthaya"/>
          <w:b/>
          <w:color w:val="262626"/>
          <w:sz w:val="20"/>
          <w:szCs w:val="32"/>
        </w:rPr>
        <w:t>Etat du document :</w:t>
      </w:r>
      <w:r w:rsidRPr="00010550">
        <w:rPr>
          <w:rFonts w:ascii="Century Schoolbook" w:hAnsi="Century Schoolbook" w:cs="Ayuthaya"/>
          <w:color w:val="262626"/>
          <w:sz w:val="20"/>
          <w:szCs w:val="32"/>
        </w:rPr>
        <w:t xml:space="preserve"> </w:t>
      </w:r>
      <w:r w:rsidR="003D5ABD">
        <w:rPr>
          <w:rFonts w:ascii="Century Schoolbook" w:hAnsi="Century Schoolbook" w:cs="Ayuthaya"/>
          <w:color w:val="262626"/>
          <w:sz w:val="22"/>
          <w:szCs w:val="32"/>
        </w:rPr>
        <w:tab/>
      </w:r>
      <w:r w:rsidR="003D5ABD">
        <w:rPr>
          <w:rFonts w:ascii="Century Schoolbook" w:hAnsi="Century Schoolbook" w:cs="Ayuthaya"/>
          <w:color w:val="262626"/>
          <w:sz w:val="22"/>
          <w:szCs w:val="32"/>
        </w:rPr>
        <w:tab/>
      </w:r>
      <w:r w:rsidR="003D5ABD">
        <w:rPr>
          <w:rFonts w:ascii="Century Schoolbook" w:hAnsi="Century Schoolbook" w:cs="Ayuthaya"/>
          <w:color w:val="262626"/>
          <w:sz w:val="22"/>
          <w:szCs w:val="32"/>
        </w:rPr>
        <w:tab/>
      </w:r>
      <w:r w:rsidR="00721325">
        <w:rPr>
          <w:rFonts w:ascii="Century Schoolbook" w:hAnsi="Century Schoolbook" w:cs="Ayuthaya"/>
          <w:color w:val="262626"/>
          <w:sz w:val="22"/>
          <w:szCs w:val="32"/>
        </w:rPr>
        <w:t>Travail</w:t>
      </w:r>
    </w:p>
    <w:p w14:paraId="240BBE52" w14:textId="2338BBBE" w:rsidR="00010550" w:rsidRDefault="00010550" w:rsidP="00010550">
      <w:pPr>
        <w:ind w:left="720"/>
        <w:rPr>
          <w:rFonts w:ascii="Century Schoolbook" w:hAnsi="Century Schoolbook" w:cs="Ayuthaya"/>
          <w:color w:val="262626"/>
          <w:sz w:val="22"/>
          <w:szCs w:val="32"/>
        </w:rPr>
      </w:pPr>
      <w:r w:rsidRPr="00010550">
        <w:rPr>
          <w:rFonts w:ascii="Century Schoolbook" w:hAnsi="Century Schoolbook" w:cs="Ayuthaya"/>
          <w:b/>
          <w:color w:val="262626"/>
          <w:sz w:val="20"/>
          <w:szCs w:val="32"/>
        </w:rPr>
        <w:t>Date de dernière m-à-j :</w:t>
      </w:r>
      <w:r w:rsidRPr="00010550">
        <w:rPr>
          <w:rFonts w:ascii="Century Schoolbook" w:hAnsi="Century Schoolbook" w:cs="Ayuthaya"/>
          <w:color w:val="262626"/>
          <w:sz w:val="20"/>
          <w:szCs w:val="32"/>
        </w:rPr>
        <w:t xml:space="preserve"> </w:t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 w:rsidR="00721325">
        <w:rPr>
          <w:rFonts w:ascii="Century Schoolbook" w:hAnsi="Century Schoolbook" w:cs="Ayuthaya"/>
          <w:color w:val="262626"/>
          <w:sz w:val="22"/>
          <w:szCs w:val="32"/>
        </w:rPr>
        <w:t>02/12/2014</w:t>
      </w:r>
    </w:p>
    <w:p w14:paraId="71911206" w14:textId="277869AB" w:rsidR="00010550" w:rsidRDefault="00010550" w:rsidP="00010550">
      <w:pPr>
        <w:ind w:left="720"/>
        <w:rPr>
          <w:rFonts w:ascii="Century Schoolbook" w:hAnsi="Century Schoolbook" w:cs="Ayuthaya"/>
          <w:color w:val="262626"/>
          <w:sz w:val="22"/>
          <w:szCs w:val="32"/>
        </w:rPr>
      </w:pPr>
      <w:r w:rsidRPr="00010550">
        <w:rPr>
          <w:rFonts w:ascii="Century Schoolbook" w:hAnsi="Century Schoolbook" w:cs="Ayuthaya"/>
          <w:b/>
          <w:color w:val="262626"/>
          <w:sz w:val="20"/>
          <w:szCs w:val="32"/>
        </w:rPr>
        <w:t>Destinataires :</w:t>
      </w:r>
      <w:r w:rsidRPr="00010550">
        <w:rPr>
          <w:rFonts w:ascii="Century Schoolbook" w:hAnsi="Century Schoolbook" w:cs="Ayuthaya"/>
          <w:color w:val="262626"/>
          <w:sz w:val="20"/>
          <w:szCs w:val="32"/>
        </w:rPr>
        <w:t xml:space="preserve"> </w:t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 w:rsidR="00721325">
        <w:rPr>
          <w:rFonts w:ascii="Century Schoolbook" w:hAnsi="Century Schoolbook" w:cs="Ayuthaya"/>
          <w:color w:val="262626"/>
          <w:sz w:val="22"/>
          <w:szCs w:val="32"/>
        </w:rPr>
        <w:t>H4103</w:t>
      </w:r>
    </w:p>
    <w:p w14:paraId="656D5FE5" w14:textId="673F9FE6" w:rsidR="00010550" w:rsidRDefault="00010550" w:rsidP="00010550">
      <w:pPr>
        <w:ind w:left="720"/>
        <w:rPr>
          <w:rFonts w:ascii="Century Schoolbook" w:hAnsi="Century Schoolbook" w:cs="Ayuthaya"/>
          <w:color w:val="262626"/>
          <w:sz w:val="22"/>
          <w:szCs w:val="32"/>
        </w:rPr>
      </w:pPr>
      <w:r w:rsidRPr="00010550">
        <w:rPr>
          <w:rFonts w:ascii="Century Schoolbook" w:hAnsi="Century Schoolbook" w:cs="Ayuthaya"/>
          <w:b/>
          <w:color w:val="262626"/>
          <w:sz w:val="20"/>
          <w:szCs w:val="32"/>
        </w:rPr>
        <w:t>Validateur :</w:t>
      </w:r>
      <w:r w:rsidRPr="00010550">
        <w:rPr>
          <w:rFonts w:ascii="Century Schoolbook" w:hAnsi="Century Schoolbook" w:cs="Ayuthaya"/>
          <w:color w:val="262626"/>
          <w:sz w:val="20"/>
          <w:szCs w:val="32"/>
        </w:rPr>
        <w:t xml:space="preserve"> </w:t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proofErr w:type="spellStart"/>
      <w:r w:rsidR="00721325">
        <w:rPr>
          <w:rFonts w:ascii="Century Schoolbook" w:hAnsi="Century Schoolbook" w:cs="Ayuthaya"/>
          <w:color w:val="262626"/>
          <w:sz w:val="22"/>
          <w:szCs w:val="32"/>
        </w:rPr>
        <w:t>ElRhazi</w:t>
      </w:r>
      <w:proofErr w:type="spellEnd"/>
      <w:r w:rsidR="00721325">
        <w:rPr>
          <w:rFonts w:ascii="Century Schoolbook" w:hAnsi="Century Schoolbook" w:cs="Ayuthaya"/>
          <w:color w:val="262626"/>
          <w:sz w:val="22"/>
          <w:szCs w:val="32"/>
        </w:rPr>
        <w:t xml:space="preserve"> Amine</w:t>
      </w:r>
    </w:p>
    <w:p w14:paraId="3004CDCD" w14:textId="77777777" w:rsidR="00010550" w:rsidRPr="00010550" w:rsidRDefault="00010550" w:rsidP="00010550">
      <w:pPr>
        <w:rPr>
          <w:rFonts w:ascii="Century Schoolbook" w:hAnsi="Century Schoolbook" w:cs="Ayuthaya"/>
          <w:color w:val="262626"/>
          <w:sz w:val="22"/>
          <w:szCs w:val="32"/>
        </w:rPr>
      </w:pPr>
    </w:p>
    <w:p w14:paraId="435803BE" w14:textId="77777777" w:rsidR="00972DEF" w:rsidRDefault="00972DEF" w:rsidP="00B4126E">
      <w:pPr>
        <w:jc w:val="both"/>
        <w:rPr>
          <w:rFonts w:ascii="Arial" w:hAnsi="Arial" w:cs="Arial"/>
          <w:color w:val="262626"/>
        </w:rPr>
      </w:pPr>
    </w:p>
    <w:p w14:paraId="22947ACC" w14:textId="77777777" w:rsidR="00010550" w:rsidRDefault="00010550" w:rsidP="00B4126E">
      <w:pPr>
        <w:jc w:val="both"/>
        <w:rPr>
          <w:rFonts w:ascii="Arial" w:hAnsi="Arial" w:cs="Arial"/>
          <w:color w:val="262626"/>
        </w:rPr>
      </w:pPr>
    </w:p>
    <w:p w14:paraId="3537B7BB" w14:textId="77777777" w:rsidR="0052090E" w:rsidRDefault="0052090E" w:rsidP="00B4126E">
      <w:pPr>
        <w:jc w:val="both"/>
        <w:rPr>
          <w:rFonts w:ascii="Arial" w:hAnsi="Arial" w:cs="Arial"/>
          <w:color w:val="262626"/>
        </w:rPr>
      </w:pPr>
    </w:p>
    <w:p w14:paraId="35904FAF" w14:textId="77777777" w:rsidR="003D5ABD" w:rsidRDefault="003D5ABD" w:rsidP="00B4126E">
      <w:pPr>
        <w:jc w:val="both"/>
        <w:rPr>
          <w:rFonts w:ascii="Arial" w:hAnsi="Arial" w:cs="Arial"/>
          <w:color w:val="262626"/>
        </w:rPr>
      </w:pPr>
      <w:r>
        <w:rPr>
          <w:rFonts w:ascii="Arial" w:hAnsi="Arial" w:cs="Arial"/>
          <w:color w:val="262626"/>
        </w:rPr>
        <w:tab/>
      </w:r>
    </w:p>
    <w:p w14:paraId="7C4DC2BD" w14:textId="77777777" w:rsidR="003D5ABD" w:rsidRDefault="003D5ABD" w:rsidP="00B4126E">
      <w:pPr>
        <w:jc w:val="both"/>
        <w:rPr>
          <w:rFonts w:ascii="Arial" w:hAnsi="Arial" w:cs="Arial"/>
          <w:color w:val="262626"/>
        </w:rPr>
      </w:pP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3"/>
      </w:tblGrid>
      <w:tr w:rsidR="003D5ABD" w:rsidRPr="003C5676" w14:paraId="055B9867" w14:textId="77777777" w:rsidTr="003C5676">
        <w:tc>
          <w:tcPr>
            <w:tcW w:w="7699" w:type="dxa"/>
            <w:shd w:val="clear" w:color="auto" w:fill="auto"/>
          </w:tcPr>
          <w:p w14:paraId="4E34C884" w14:textId="77777777" w:rsidR="003D5ABD" w:rsidRPr="003C5676" w:rsidRDefault="003D5ABD" w:rsidP="003C5676">
            <w:pPr>
              <w:jc w:val="both"/>
              <w:rPr>
                <w:rFonts w:ascii="Arial" w:hAnsi="Arial" w:cs="Arial"/>
                <w:color w:val="262626"/>
                <w:u w:val="single"/>
              </w:rPr>
            </w:pPr>
            <w:r w:rsidRPr="003C5676">
              <w:rPr>
                <w:rFonts w:ascii="Century Schoolbook" w:hAnsi="Century Schoolbook" w:cs="Ayuthaya"/>
                <w:b/>
                <w:color w:val="262626"/>
                <w:sz w:val="20"/>
                <w:szCs w:val="32"/>
                <w:u w:val="single"/>
              </w:rPr>
              <w:t>Objet du document :</w:t>
            </w:r>
            <w:r w:rsidRPr="003C5676">
              <w:rPr>
                <w:rFonts w:ascii="Arial" w:hAnsi="Arial" w:cs="Arial"/>
                <w:color w:val="262626"/>
                <w:u w:val="single"/>
              </w:rPr>
              <w:t xml:space="preserve"> </w:t>
            </w:r>
          </w:p>
          <w:p w14:paraId="0265220D" w14:textId="58C8D2A7" w:rsidR="003D5ABD" w:rsidRPr="003C5676" w:rsidRDefault="009F1FD9" w:rsidP="003C5676">
            <w:pPr>
              <w:jc w:val="both"/>
              <w:rPr>
                <w:rFonts w:ascii="Century Schoolbook" w:hAnsi="Century Schoolbook" w:cs="Ayuthaya"/>
                <w:color w:val="262626"/>
                <w:sz w:val="22"/>
                <w:szCs w:val="32"/>
              </w:rPr>
            </w:pPr>
            <w:r w:rsidRPr="009F1FD9">
              <w:rPr>
                <w:rFonts w:ascii="Century Schoolbook" w:hAnsi="Century Schoolbook" w:cs="Ayuthaya"/>
                <w:color w:val="262626"/>
                <w:sz w:val="22"/>
                <w:szCs w:val="32"/>
              </w:rPr>
              <w:t xml:space="preserve">Dossier d'initialisation : Rapport de présentation du projet, de l'équipe en charge de l'étude et </w:t>
            </w:r>
            <w:r>
              <w:rPr>
                <w:rFonts w:ascii="Century Schoolbook" w:hAnsi="Century Schoolbook" w:cs="Ayuthaya"/>
                <w:color w:val="262626"/>
                <w:sz w:val="22"/>
                <w:szCs w:val="32"/>
              </w:rPr>
              <w:t>des méthodes et</w:t>
            </w:r>
            <w:r w:rsidRPr="009F1FD9">
              <w:rPr>
                <w:rFonts w:ascii="Century Schoolbook" w:hAnsi="Century Schoolbook" w:cs="Ayuthaya"/>
                <w:color w:val="262626"/>
                <w:sz w:val="22"/>
                <w:szCs w:val="32"/>
              </w:rPr>
              <w:t xml:space="preserve"> phasage mis en place.</w:t>
            </w:r>
          </w:p>
          <w:p w14:paraId="7CD7FEEC" w14:textId="77777777" w:rsidR="003D5ABD" w:rsidRPr="003C5676" w:rsidRDefault="003D5ABD" w:rsidP="003C5676">
            <w:pPr>
              <w:jc w:val="both"/>
              <w:rPr>
                <w:rFonts w:ascii="Arial" w:hAnsi="Arial" w:cs="Arial"/>
                <w:color w:val="262626"/>
              </w:rPr>
            </w:pPr>
          </w:p>
        </w:tc>
      </w:tr>
    </w:tbl>
    <w:p w14:paraId="25F26AC8" w14:textId="77777777" w:rsidR="003D5ABD" w:rsidRDefault="003D5ABD" w:rsidP="00B4126E">
      <w:pPr>
        <w:jc w:val="both"/>
        <w:rPr>
          <w:rFonts w:ascii="Arial" w:hAnsi="Arial" w:cs="Arial"/>
          <w:color w:val="262626"/>
        </w:rPr>
      </w:pPr>
      <w:r>
        <w:rPr>
          <w:rFonts w:ascii="Arial" w:hAnsi="Arial" w:cs="Arial"/>
          <w:color w:val="262626"/>
        </w:rPr>
        <w:tab/>
      </w:r>
    </w:p>
    <w:p w14:paraId="5FF73972" w14:textId="77777777" w:rsidR="0052090E" w:rsidRDefault="0052090E" w:rsidP="00B4126E">
      <w:pPr>
        <w:jc w:val="both"/>
        <w:rPr>
          <w:rFonts w:ascii="Arial" w:hAnsi="Arial" w:cs="Arial"/>
          <w:color w:val="262626"/>
        </w:rPr>
      </w:pPr>
    </w:p>
    <w:p w14:paraId="2A63AC7F" w14:textId="77777777" w:rsidR="0052090E" w:rsidRDefault="0052090E" w:rsidP="00B4126E">
      <w:pPr>
        <w:jc w:val="both"/>
        <w:rPr>
          <w:rFonts w:ascii="Arial" w:hAnsi="Arial" w:cs="Arial"/>
          <w:color w:val="262626"/>
        </w:rPr>
      </w:pPr>
    </w:p>
    <w:p w14:paraId="4CDD550F" w14:textId="77777777" w:rsidR="003D5ABD" w:rsidRDefault="003D5ABD" w:rsidP="00B4126E">
      <w:pPr>
        <w:jc w:val="both"/>
        <w:rPr>
          <w:rFonts w:ascii="Arial" w:hAnsi="Arial" w:cs="Arial"/>
          <w:color w:val="262626"/>
        </w:rPr>
      </w:pPr>
    </w:p>
    <w:p w14:paraId="621500E1" w14:textId="77777777" w:rsidR="003D5ABD" w:rsidRDefault="003D5ABD" w:rsidP="00B4126E">
      <w:pPr>
        <w:jc w:val="both"/>
        <w:rPr>
          <w:rFonts w:ascii="Arial" w:hAnsi="Arial" w:cs="Arial"/>
          <w:color w:val="262626"/>
        </w:rPr>
      </w:pPr>
    </w:p>
    <w:p w14:paraId="5ACFAF2C" w14:textId="77777777" w:rsidR="003D5ABD" w:rsidRDefault="003D5ABD" w:rsidP="00B4126E">
      <w:pPr>
        <w:jc w:val="both"/>
        <w:rPr>
          <w:rFonts w:ascii="Arial" w:hAnsi="Arial" w:cs="Arial"/>
          <w:color w:val="262626"/>
        </w:rPr>
      </w:pPr>
    </w:p>
    <w:p w14:paraId="6C80195A" w14:textId="77777777" w:rsidR="0052090E" w:rsidRDefault="0052090E" w:rsidP="00B4126E">
      <w:pPr>
        <w:jc w:val="both"/>
        <w:rPr>
          <w:rFonts w:ascii="Arial" w:hAnsi="Arial" w:cs="Arial"/>
          <w:color w:val="262626"/>
        </w:rPr>
      </w:pPr>
    </w:p>
    <w:p w14:paraId="095980E4" w14:textId="77777777" w:rsidR="009E3C32" w:rsidRDefault="009E3C32">
      <w:pPr>
        <w:rPr>
          <w:rFonts w:ascii="Arial" w:hAnsi="Arial" w:cs="Arial"/>
          <w:b/>
          <w:color w:val="262626"/>
          <w:u w:val="single"/>
        </w:rPr>
      </w:pPr>
    </w:p>
    <w:p w14:paraId="49B27395" w14:textId="77777777" w:rsidR="003D5ABD" w:rsidRDefault="003D5ABD">
      <w:pPr>
        <w:rPr>
          <w:rFonts w:ascii="Arial" w:hAnsi="Arial" w:cs="Arial"/>
          <w:b/>
          <w:color w:val="262626"/>
          <w:u w:val="single"/>
        </w:rPr>
      </w:pPr>
    </w:p>
    <w:p w14:paraId="5E090347" w14:textId="77777777" w:rsidR="003D5ABD" w:rsidRDefault="003D5ABD">
      <w:pPr>
        <w:rPr>
          <w:rFonts w:ascii="Arial" w:hAnsi="Arial" w:cs="Arial"/>
          <w:b/>
          <w:color w:val="262626"/>
          <w:u w:val="single"/>
        </w:rPr>
      </w:pPr>
    </w:p>
    <w:p w14:paraId="1ACFA711" w14:textId="77777777" w:rsidR="003D5ABD" w:rsidRDefault="003D5ABD">
      <w:pPr>
        <w:rPr>
          <w:rFonts w:ascii="Arial" w:hAnsi="Arial" w:cs="Arial"/>
          <w:b/>
          <w:color w:val="262626"/>
          <w:u w:val="single"/>
        </w:rPr>
      </w:pPr>
    </w:p>
    <w:p w14:paraId="2B48FCB6" w14:textId="77777777" w:rsidR="003D5ABD" w:rsidRDefault="003D5ABD">
      <w:pPr>
        <w:rPr>
          <w:rFonts w:ascii="Arial" w:hAnsi="Arial" w:cs="Arial"/>
          <w:b/>
          <w:color w:val="262626"/>
          <w:u w:val="single"/>
        </w:rPr>
      </w:pPr>
    </w:p>
    <w:p w14:paraId="2A139B2D" w14:textId="77777777" w:rsidR="003D5ABD" w:rsidRDefault="003D5ABD">
      <w:pPr>
        <w:rPr>
          <w:rFonts w:ascii="Arial" w:hAnsi="Arial" w:cs="Arial"/>
          <w:b/>
          <w:color w:val="262626"/>
          <w:u w:val="single"/>
        </w:rPr>
      </w:pPr>
    </w:p>
    <w:p w14:paraId="51313A89" w14:textId="77777777" w:rsidR="00467217" w:rsidRPr="007E0376" w:rsidRDefault="00467217" w:rsidP="00467217">
      <w:pPr>
        <w:pStyle w:val="TOC1"/>
        <w:tabs>
          <w:tab w:val="left" w:pos="422"/>
          <w:tab w:val="right" w:pos="8290"/>
        </w:tabs>
        <w:rPr>
          <w:rFonts w:ascii="Athelas Regular" w:hAnsi="Athelas Regular" w:cs="Arial"/>
          <w:color w:val="262626"/>
          <w:sz w:val="52"/>
          <w:szCs w:val="70"/>
        </w:rPr>
      </w:pPr>
      <w:r w:rsidRPr="007E0376">
        <w:rPr>
          <w:rFonts w:ascii="Athelas Regular" w:hAnsi="Athelas Regular" w:cs="Arial"/>
          <w:color w:val="262626"/>
          <w:sz w:val="52"/>
          <w:szCs w:val="70"/>
        </w:rPr>
        <w:lastRenderedPageBreak/>
        <w:t>SOMMAIRE</w:t>
      </w:r>
    </w:p>
    <w:p w14:paraId="7C68C9BA" w14:textId="77777777" w:rsidR="00AA47EA" w:rsidRPr="00AA47EA" w:rsidRDefault="00AA47EA" w:rsidP="00AA47EA"/>
    <w:p w14:paraId="5B0FD1F7" w14:textId="77777777" w:rsidR="00AA47EA" w:rsidRPr="00AA47EA" w:rsidRDefault="00AA47EA" w:rsidP="00AA47EA"/>
    <w:sdt>
      <w:sdtPr>
        <w:rPr>
          <w:rFonts w:ascii="Cambria" w:eastAsia="MS Mincho" w:hAnsi="Cambria" w:cs="Times New Roman"/>
          <w:color w:val="auto"/>
          <w:sz w:val="24"/>
          <w:szCs w:val="24"/>
          <w:lang w:val="fr-FR"/>
        </w:rPr>
        <w:id w:val="20189569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FA6B1F" w14:textId="2FB08977" w:rsidR="00721325" w:rsidRDefault="00721325">
          <w:pPr>
            <w:pStyle w:val="TOCHeading"/>
          </w:pPr>
        </w:p>
        <w:p w14:paraId="269417D8" w14:textId="77777777" w:rsidR="007349FA" w:rsidRDefault="00721325">
          <w:pPr>
            <w:pStyle w:val="TOC1"/>
            <w:tabs>
              <w:tab w:val="left" w:pos="48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242702" w:history="1">
            <w:r w:rsidR="007349FA" w:rsidRPr="0073661B">
              <w:rPr>
                <w:rStyle w:val="Hyperlink"/>
                <w:noProof/>
              </w:rPr>
              <w:t>1.</w:t>
            </w:r>
            <w:r w:rsidR="007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FR"/>
              </w:rPr>
              <w:tab/>
            </w:r>
            <w:r w:rsidR="007349FA" w:rsidRPr="0073661B">
              <w:rPr>
                <w:rStyle w:val="Hyperlink"/>
                <w:noProof/>
              </w:rPr>
              <w:t>Présentation du projet</w:t>
            </w:r>
            <w:r w:rsidR="007349FA">
              <w:rPr>
                <w:noProof/>
                <w:webHidden/>
              </w:rPr>
              <w:tab/>
            </w:r>
            <w:r w:rsidR="007349FA">
              <w:rPr>
                <w:noProof/>
                <w:webHidden/>
              </w:rPr>
              <w:fldChar w:fldCharType="begin"/>
            </w:r>
            <w:r w:rsidR="007349FA">
              <w:rPr>
                <w:noProof/>
                <w:webHidden/>
              </w:rPr>
              <w:instrText xml:space="preserve"> PAGEREF _Toc405242702 \h </w:instrText>
            </w:r>
            <w:r w:rsidR="007349FA">
              <w:rPr>
                <w:noProof/>
                <w:webHidden/>
              </w:rPr>
            </w:r>
            <w:r w:rsidR="007349FA">
              <w:rPr>
                <w:noProof/>
                <w:webHidden/>
              </w:rPr>
              <w:fldChar w:fldCharType="separate"/>
            </w:r>
            <w:r w:rsidR="007349FA">
              <w:rPr>
                <w:noProof/>
                <w:webHidden/>
              </w:rPr>
              <w:t>4</w:t>
            </w:r>
            <w:r w:rsidR="007349FA">
              <w:rPr>
                <w:noProof/>
                <w:webHidden/>
              </w:rPr>
              <w:fldChar w:fldCharType="end"/>
            </w:r>
          </w:hyperlink>
        </w:p>
        <w:p w14:paraId="1A638BAB" w14:textId="77777777" w:rsidR="007349FA" w:rsidRDefault="00C2191A">
          <w:pPr>
            <w:pStyle w:val="TOC1"/>
            <w:tabs>
              <w:tab w:val="left" w:pos="48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hyperlink w:anchor="_Toc405242703" w:history="1">
            <w:r w:rsidR="007349FA" w:rsidRPr="0073661B">
              <w:rPr>
                <w:rStyle w:val="Hyperlink"/>
                <w:noProof/>
              </w:rPr>
              <w:t>2.</w:t>
            </w:r>
            <w:r w:rsidR="007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FR"/>
              </w:rPr>
              <w:tab/>
            </w:r>
            <w:r w:rsidR="007349FA" w:rsidRPr="0073661B">
              <w:rPr>
                <w:rStyle w:val="Hyperlink"/>
                <w:noProof/>
              </w:rPr>
              <w:t>Résultats attendus</w:t>
            </w:r>
            <w:r w:rsidR="007349FA">
              <w:rPr>
                <w:noProof/>
                <w:webHidden/>
              </w:rPr>
              <w:tab/>
            </w:r>
            <w:r w:rsidR="007349FA">
              <w:rPr>
                <w:noProof/>
                <w:webHidden/>
              </w:rPr>
              <w:fldChar w:fldCharType="begin"/>
            </w:r>
            <w:r w:rsidR="007349FA">
              <w:rPr>
                <w:noProof/>
                <w:webHidden/>
              </w:rPr>
              <w:instrText xml:space="preserve"> PAGEREF _Toc405242703 \h </w:instrText>
            </w:r>
            <w:r w:rsidR="007349FA">
              <w:rPr>
                <w:noProof/>
                <w:webHidden/>
              </w:rPr>
            </w:r>
            <w:r w:rsidR="007349FA">
              <w:rPr>
                <w:noProof/>
                <w:webHidden/>
              </w:rPr>
              <w:fldChar w:fldCharType="separate"/>
            </w:r>
            <w:r w:rsidR="007349FA">
              <w:rPr>
                <w:noProof/>
                <w:webHidden/>
              </w:rPr>
              <w:t>4</w:t>
            </w:r>
            <w:r w:rsidR="007349FA">
              <w:rPr>
                <w:noProof/>
                <w:webHidden/>
              </w:rPr>
              <w:fldChar w:fldCharType="end"/>
            </w:r>
          </w:hyperlink>
        </w:p>
        <w:p w14:paraId="77F1DC8F" w14:textId="77777777" w:rsidR="007349FA" w:rsidRDefault="00C2191A">
          <w:pPr>
            <w:pStyle w:val="TOC1"/>
            <w:tabs>
              <w:tab w:val="left" w:pos="48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hyperlink w:anchor="_Toc405242704" w:history="1">
            <w:r w:rsidR="007349FA" w:rsidRPr="0073661B">
              <w:rPr>
                <w:rStyle w:val="Hyperlink"/>
                <w:noProof/>
              </w:rPr>
              <w:t>3.</w:t>
            </w:r>
            <w:r w:rsidR="007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FR"/>
              </w:rPr>
              <w:tab/>
            </w:r>
            <w:r w:rsidR="007349FA" w:rsidRPr="0073661B">
              <w:rPr>
                <w:rStyle w:val="Hyperlink"/>
                <w:noProof/>
              </w:rPr>
              <w:t>Méthodes, modes opératoires, phasage</w:t>
            </w:r>
            <w:r w:rsidR="007349FA">
              <w:rPr>
                <w:noProof/>
                <w:webHidden/>
              </w:rPr>
              <w:tab/>
            </w:r>
            <w:r w:rsidR="007349FA">
              <w:rPr>
                <w:noProof/>
                <w:webHidden/>
              </w:rPr>
              <w:fldChar w:fldCharType="begin"/>
            </w:r>
            <w:r w:rsidR="007349FA">
              <w:rPr>
                <w:noProof/>
                <w:webHidden/>
              </w:rPr>
              <w:instrText xml:space="preserve"> PAGEREF _Toc405242704 \h </w:instrText>
            </w:r>
            <w:r w:rsidR="007349FA">
              <w:rPr>
                <w:noProof/>
                <w:webHidden/>
              </w:rPr>
            </w:r>
            <w:r w:rsidR="007349FA">
              <w:rPr>
                <w:noProof/>
                <w:webHidden/>
              </w:rPr>
              <w:fldChar w:fldCharType="separate"/>
            </w:r>
            <w:r w:rsidR="007349FA">
              <w:rPr>
                <w:noProof/>
                <w:webHidden/>
              </w:rPr>
              <w:t>4</w:t>
            </w:r>
            <w:r w:rsidR="007349FA">
              <w:rPr>
                <w:noProof/>
                <w:webHidden/>
              </w:rPr>
              <w:fldChar w:fldCharType="end"/>
            </w:r>
          </w:hyperlink>
        </w:p>
        <w:p w14:paraId="14A7580E" w14:textId="77777777" w:rsidR="007349FA" w:rsidRDefault="00C2191A">
          <w:pPr>
            <w:pStyle w:val="TOC1"/>
            <w:tabs>
              <w:tab w:val="left" w:pos="48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hyperlink w:anchor="_Toc405242705" w:history="1">
            <w:r w:rsidR="007349FA" w:rsidRPr="0073661B">
              <w:rPr>
                <w:rStyle w:val="Hyperlink"/>
                <w:noProof/>
              </w:rPr>
              <w:t>4.</w:t>
            </w:r>
            <w:r w:rsidR="007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FR"/>
              </w:rPr>
              <w:tab/>
            </w:r>
            <w:r w:rsidR="007349FA" w:rsidRPr="0073661B">
              <w:rPr>
                <w:rStyle w:val="Hyperlink"/>
                <w:noProof/>
              </w:rPr>
              <w:t>Prérequis (documents, moyens, outils nécessaires)</w:t>
            </w:r>
            <w:r w:rsidR="007349FA">
              <w:rPr>
                <w:noProof/>
                <w:webHidden/>
              </w:rPr>
              <w:tab/>
            </w:r>
            <w:r w:rsidR="007349FA">
              <w:rPr>
                <w:noProof/>
                <w:webHidden/>
              </w:rPr>
              <w:fldChar w:fldCharType="begin"/>
            </w:r>
            <w:r w:rsidR="007349FA">
              <w:rPr>
                <w:noProof/>
                <w:webHidden/>
              </w:rPr>
              <w:instrText xml:space="preserve"> PAGEREF _Toc405242705 \h </w:instrText>
            </w:r>
            <w:r w:rsidR="007349FA">
              <w:rPr>
                <w:noProof/>
                <w:webHidden/>
              </w:rPr>
            </w:r>
            <w:r w:rsidR="007349FA">
              <w:rPr>
                <w:noProof/>
                <w:webHidden/>
              </w:rPr>
              <w:fldChar w:fldCharType="separate"/>
            </w:r>
            <w:r w:rsidR="007349FA">
              <w:rPr>
                <w:noProof/>
                <w:webHidden/>
              </w:rPr>
              <w:t>4</w:t>
            </w:r>
            <w:r w:rsidR="007349FA">
              <w:rPr>
                <w:noProof/>
                <w:webHidden/>
              </w:rPr>
              <w:fldChar w:fldCharType="end"/>
            </w:r>
          </w:hyperlink>
        </w:p>
        <w:p w14:paraId="72E9DF88" w14:textId="77777777" w:rsidR="007349FA" w:rsidRDefault="00C2191A">
          <w:pPr>
            <w:pStyle w:val="TOC1"/>
            <w:tabs>
              <w:tab w:val="left" w:pos="48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hyperlink w:anchor="_Toc405242706" w:history="1">
            <w:r w:rsidR="007349FA" w:rsidRPr="0073661B">
              <w:rPr>
                <w:rStyle w:val="Hyperlink"/>
                <w:noProof/>
              </w:rPr>
              <w:t>5.</w:t>
            </w:r>
            <w:r w:rsidR="007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FR"/>
              </w:rPr>
              <w:tab/>
            </w:r>
            <w:r w:rsidR="007349FA" w:rsidRPr="0073661B">
              <w:rPr>
                <w:rStyle w:val="Hyperlink"/>
                <w:noProof/>
              </w:rPr>
              <w:t>Planning des tâches, Liste des tâches par ressource</w:t>
            </w:r>
            <w:r w:rsidR="007349FA">
              <w:rPr>
                <w:noProof/>
                <w:webHidden/>
              </w:rPr>
              <w:tab/>
            </w:r>
            <w:r w:rsidR="007349FA">
              <w:rPr>
                <w:noProof/>
                <w:webHidden/>
              </w:rPr>
              <w:fldChar w:fldCharType="begin"/>
            </w:r>
            <w:r w:rsidR="007349FA">
              <w:rPr>
                <w:noProof/>
                <w:webHidden/>
              </w:rPr>
              <w:instrText xml:space="preserve"> PAGEREF _Toc405242706 \h </w:instrText>
            </w:r>
            <w:r w:rsidR="007349FA">
              <w:rPr>
                <w:noProof/>
                <w:webHidden/>
              </w:rPr>
            </w:r>
            <w:r w:rsidR="007349FA">
              <w:rPr>
                <w:noProof/>
                <w:webHidden/>
              </w:rPr>
              <w:fldChar w:fldCharType="separate"/>
            </w:r>
            <w:r w:rsidR="007349FA">
              <w:rPr>
                <w:noProof/>
                <w:webHidden/>
              </w:rPr>
              <w:t>4</w:t>
            </w:r>
            <w:r w:rsidR="007349FA">
              <w:rPr>
                <w:noProof/>
                <w:webHidden/>
              </w:rPr>
              <w:fldChar w:fldCharType="end"/>
            </w:r>
          </w:hyperlink>
        </w:p>
        <w:p w14:paraId="11316B6E" w14:textId="77777777" w:rsidR="007349FA" w:rsidRDefault="00C2191A">
          <w:pPr>
            <w:pStyle w:val="TOC1"/>
            <w:tabs>
              <w:tab w:val="left" w:pos="48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hyperlink w:anchor="_Toc405242707" w:history="1">
            <w:r w:rsidR="007349FA" w:rsidRPr="0073661B">
              <w:rPr>
                <w:rStyle w:val="Hyperlink"/>
                <w:noProof/>
              </w:rPr>
              <w:t>6.</w:t>
            </w:r>
            <w:r w:rsidR="007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FR"/>
              </w:rPr>
              <w:tab/>
            </w:r>
            <w:r w:rsidR="007349FA" w:rsidRPr="0073661B">
              <w:rPr>
                <w:rStyle w:val="Hyperlink"/>
                <w:noProof/>
              </w:rPr>
              <w:t>Organisation de l’équipe</w:t>
            </w:r>
            <w:r w:rsidR="007349FA">
              <w:rPr>
                <w:noProof/>
                <w:webHidden/>
              </w:rPr>
              <w:tab/>
            </w:r>
            <w:r w:rsidR="007349FA">
              <w:rPr>
                <w:noProof/>
                <w:webHidden/>
              </w:rPr>
              <w:fldChar w:fldCharType="begin"/>
            </w:r>
            <w:r w:rsidR="007349FA">
              <w:rPr>
                <w:noProof/>
                <w:webHidden/>
              </w:rPr>
              <w:instrText xml:space="preserve"> PAGEREF _Toc405242707 \h </w:instrText>
            </w:r>
            <w:r w:rsidR="007349FA">
              <w:rPr>
                <w:noProof/>
                <w:webHidden/>
              </w:rPr>
            </w:r>
            <w:r w:rsidR="007349FA">
              <w:rPr>
                <w:noProof/>
                <w:webHidden/>
              </w:rPr>
              <w:fldChar w:fldCharType="separate"/>
            </w:r>
            <w:r w:rsidR="007349FA">
              <w:rPr>
                <w:noProof/>
                <w:webHidden/>
              </w:rPr>
              <w:t>4</w:t>
            </w:r>
            <w:r w:rsidR="007349FA">
              <w:rPr>
                <w:noProof/>
                <w:webHidden/>
              </w:rPr>
              <w:fldChar w:fldCharType="end"/>
            </w:r>
          </w:hyperlink>
        </w:p>
        <w:p w14:paraId="2FF31ABA" w14:textId="77777777" w:rsidR="007349FA" w:rsidRDefault="00C2191A">
          <w:pPr>
            <w:pStyle w:val="TOC1"/>
            <w:tabs>
              <w:tab w:val="left" w:pos="48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hyperlink w:anchor="_Toc405242708" w:history="1">
            <w:r w:rsidR="007349FA" w:rsidRPr="0073661B">
              <w:rPr>
                <w:rStyle w:val="Hyperlink"/>
                <w:noProof/>
              </w:rPr>
              <w:t>7.</w:t>
            </w:r>
            <w:r w:rsidR="007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FR"/>
              </w:rPr>
              <w:tab/>
            </w:r>
            <w:r w:rsidR="007349FA" w:rsidRPr="0073661B">
              <w:rPr>
                <w:rStyle w:val="Hyperlink"/>
                <w:noProof/>
              </w:rPr>
              <w:t>Plan de charge par ressource</w:t>
            </w:r>
            <w:r w:rsidR="007349FA">
              <w:rPr>
                <w:noProof/>
                <w:webHidden/>
              </w:rPr>
              <w:tab/>
            </w:r>
            <w:r w:rsidR="007349FA">
              <w:rPr>
                <w:noProof/>
                <w:webHidden/>
              </w:rPr>
              <w:fldChar w:fldCharType="begin"/>
            </w:r>
            <w:r w:rsidR="007349FA">
              <w:rPr>
                <w:noProof/>
                <w:webHidden/>
              </w:rPr>
              <w:instrText xml:space="preserve"> PAGEREF _Toc405242708 \h </w:instrText>
            </w:r>
            <w:r w:rsidR="007349FA">
              <w:rPr>
                <w:noProof/>
                <w:webHidden/>
              </w:rPr>
            </w:r>
            <w:r w:rsidR="007349FA">
              <w:rPr>
                <w:noProof/>
                <w:webHidden/>
              </w:rPr>
              <w:fldChar w:fldCharType="separate"/>
            </w:r>
            <w:r w:rsidR="007349FA">
              <w:rPr>
                <w:noProof/>
                <w:webHidden/>
              </w:rPr>
              <w:t>4</w:t>
            </w:r>
            <w:r w:rsidR="007349FA">
              <w:rPr>
                <w:noProof/>
                <w:webHidden/>
              </w:rPr>
              <w:fldChar w:fldCharType="end"/>
            </w:r>
          </w:hyperlink>
        </w:p>
        <w:p w14:paraId="1C551B27" w14:textId="77777777" w:rsidR="007349FA" w:rsidRDefault="00C2191A">
          <w:pPr>
            <w:pStyle w:val="TOC1"/>
            <w:tabs>
              <w:tab w:val="left" w:pos="48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hyperlink w:anchor="_Toc405242709" w:history="1">
            <w:r w:rsidR="007349FA" w:rsidRPr="0073661B">
              <w:rPr>
                <w:rStyle w:val="Hyperlink"/>
                <w:noProof/>
              </w:rPr>
              <w:t>8.</w:t>
            </w:r>
            <w:r w:rsidR="007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FR"/>
              </w:rPr>
              <w:tab/>
            </w:r>
            <w:r w:rsidR="007349FA" w:rsidRPr="0073661B">
              <w:rPr>
                <w:rStyle w:val="Hyperlink"/>
                <w:noProof/>
              </w:rPr>
              <w:t>Modalités de suivi d’avancement du projet</w:t>
            </w:r>
            <w:r w:rsidR="007349FA">
              <w:rPr>
                <w:noProof/>
                <w:webHidden/>
              </w:rPr>
              <w:tab/>
            </w:r>
            <w:r w:rsidR="007349FA">
              <w:rPr>
                <w:noProof/>
                <w:webHidden/>
              </w:rPr>
              <w:fldChar w:fldCharType="begin"/>
            </w:r>
            <w:r w:rsidR="007349FA">
              <w:rPr>
                <w:noProof/>
                <w:webHidden/>
              </w:rPr>
              <w:instrText xml:space="preserve"> PAGEREF _Toc405242709 \h </w:instrText>
            </w:r>
            <w:r w:rsidR="007349FA">
              <w:rPr>
                <w:noProof/>
                <w:webHidden/>
              </w:rPr>
            </w:r>
            <w:r w:rsidR="007349FA">
              <w:rPr>
                <w:noProof/>
                <w:webHidden/>
              </w:rPr>
              <w:fldChar w:fldCharType="separate"/>
            </w:r>
            <w:r w:rsidR="007349FA">
              <w:rPr>
                <w:noProof/>
                <w:webHidden/>
              </w:rPr>
              <w:t>4</w:t>
            </w:r>
            <w:r w:rsidR="007349FA">
              <w:rPr>
                <w:noProof/>
                <w:webHidden/>
              </w:rPr>
              <w:fldChar w:fldCharType="end"/>
            </w:r>
          </w:hyperlink>
        </w:p>
        <w:p w14:paraId="07FF68E2" w14:textId="77777777" w:rsidR="007349FA" w:rsidRDefault="00C2191A">
          <w:pPr>
            <w:pStyle w:val="TOC1"/>
            <w:tabs>
              <w:tab w:val="left" w:pos="48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hyperlink w:anchor="_Toc405242710" w:history="1">
            <w:r w:rsidR="007349FA" w:rsidRPr="0073661B">
              <w:rPr>
                <w:rStyle w:val="Hyperlink"/>
                <w:noProof/>
              </w:rPr>
              <w:t>9.</w:t>
            </w:r>
            <w:r w:rsidR="007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FR"/>
              </w:rPr>
              <w:tab/>
            </w:r>
            <w:r w:rsidR="007349FA" w:rsidRPr="0073661B">
              <w:rPr>
                <w:rStyle w:val="Hyperlink"/>
                <w:noProof/>
              </w:rPr>
              <w:t>Modalités de validation et de recette</w:t>
            </w:r>
            <w:r w:rsidR="007349FA">
              <w:rPr>
                <w:noProof/>
                <w:webHidden/>
              </w:rPr>
              <w:tab/>
            </w:r>
            <w:r w:rsidR="007349FA">
              <w:rPr>
                <w:noProof/>
                <w:webHidden/>
              </w:rPr>
              <w:fldChar w:fldCharType="begin"/>
            </w:r>
            <w:r w:rsidR="007349FA">
              <w:rPr>
                <w:noProof/>
                <w:webHidden/>
              </w:rPr>
              <w:instrText xml:space="preserve"> PAGEREF _Toc405242710 \h </w:instrText>
            </w:r>
            <w:r w:rsidR="007349FA">
              <w:rPr>
                <w:noProof/>
                <w:webHidden/>
              </w:rPr>
            </w:r>
            <w:r w:rsidR="007349FA">
              <w:rPr>
                <w:noProof/>
                <w:webHidden/>
              </w:rPr>
              <w:fldChar w:fldCharType="separate"/>
            </w:r>
            <w:r w:rsidR="007349FA">
              <w:rPr>
                <w:noProof/>
                <w:webHidden/>
              </w:rPr>
              <w:t>4</w:t>
            </w:r>
            <w:r w:rsidR="007349FA">
              <w:rPr>
                <w:noProof/>
                <w:webHidden/>
              </w:rPr>
              <w:fldChar w:fldCharType="end"/>
            </w:r>
          </w:hyperlink>
        </w:p>
        <w:p w14:paraId="6C67650A" w14:textId="77777777" w:rsidR="007349FA" w:rsidRDefault="00C2191A">
          <w:pPr>
            <w:pStyle w:val="TOC1"/>
            <w:tabs>
              <w:tab w:val="left" w:pos="72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hyperlink w:anchor="_Toc405242711" w:history="1">
            <w:r w:rsidR="007349FA" w:rsidRPr="0073661B">
              <w:rPr>
                <w:rStyle w:val="Hyperlink"/>
                <w:noProof/>
              </w:rPr>
              <w:t>10.</w:t>
            </w:r>
            <w:r w:rsidR="007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FR"/>
              </w:rPr>
              <w:tab/>
            </w:r>
            <w:r w:rsidR="007349FA" w:rsidRPr="0073661B">
              <w:rPr>
                <w:rStyle w:val="Hyperlink"/>
                <w:noProof/>
              </w:rPr>
              <w:t>Amendement du plan d’assurance qualité</w:t>
            </w:r>
            <w:r w:rsidR="007349FA">
              <w:rPr>
                <w:noProof/>
                <w:webHidden/>
              </w:rPr>
              <w:tab/>
            </w:r>
            <w:r w:rsidR="007349FA">
              <w:rPr>
                <w:noProof/>
                <w:webHidden/>
              </w:rPr>
              <w:fldChar w:fldCharType="begin"/>
            </w:r>
            <w:r w:rsidR="007349FA">
              <w:rPr>
                <w:noProof/>
                <w:webHidden/>
              </w:rPr>
              <w:instrText xml:space="preserve"> PAGEREF _Toc405242711 \h </w:instrText>
            </w:r>
            <w:r w:rsidR="007349FA">
              <w:rPr>
                <w:noProof/>
                <w:webHidden/>
              </w:rPr>
            </w:r>
            <w:r w:rsidR="007349FA">
              <w:rPr>
                <w:noProof/>
                <w:webHidden/>
              </w:rPr>
              <w:fldChar w:fldCharType="separate"/>
            </w:r>
            <w:r w:rsidR="007349FA">
              <w:rPr>
                <w:noProof/>
                <w:webHidden/>
              </w:rPr>
              <w:t>4</w:t>
            </w:r>
            <w:r w:rsidR="007349FA">
              <w:rPr>
                <w:noProof/>
                <w:webHidden/>
              </w:rPr>
              <w:fldChar w:fldCharType="end"/>
            </w:r>
          </w:hyperlink>
        </w:p>
        <w:p w14:paraId="559C20A6" w14:textId="77777777" w:rsidR="007349FA" w:rsidRDefault="00C2191A">
          <w:pPr>
            <w:pStyle w:val="TOC1"/>
            <w:tabs>
              <w:tab w:val="left" w:pos="72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hyperlink w:anchor="_Toc405242712" w:history="1">
            <w:r w:rsidR="007349FA" w:rsidRPr="0073661B">
              <w:rPr>
                <w:rStyle w:val="Hyperlink"/>
                <w:noProof/>
              </w:rPr>
              <w:t>11.</w:t>
            </w:r>
            <w:r w:rsidR="007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FR"/>
              </w:rPr>
              <w:tab/>
            </w:r>
            <w:r w:rsidR="007349FA" w:rsidRPr="0073661B">
              <w:rPr>
                <w:rStyle w:val="Hyperlink"/>
                <w:noProof/>
              </w:rPr>
              <w:t>Plan de gestion des risques</w:t>
            </w:r>
            <w:r w:rsidR="007349FA">
              <w:rPr>
                <w:noProof/>
                <w:webHidden/>
              </w:rPr>
              <w:tab/>
            </w:r>
            <w:r w:rsidR="007349FA">
              <w:rPr>
                <w:noProof/>
                <w:webHidden/>
              </w:rPr>
              <w:fldChar w:fldCharType="begin"/>
            </w:r>
            <w:r w:rsidR="007349FA">
              <w:rPr>
                <w:noProof/>
                <w:webHidden/>
              </w:rPr>
              <w:instrText xml:space="preserve"> PAGEREF _Toc405242712 \h </w:instrText>
            </w:r>
            <w:r w:rsidR="007349FA">
              <w:rPr>
                <w:noProof/>
                <w:webHidden/>
              </w:rPr>
            </w:r>
            <w:r w:rsidR="007349FA">
              <w:rPr>
                <w:noProof/>
                <w:webHidden/>
              </w:rPr>
              <w:fldChar w:fldCharType="separate"/>
            </w:r>
            <w:r w:rsidR="007349FA">
              <w:rPr>
                <w:noProof/>
                <w:webHidden/>
              </w:rPr>
              <w:t>4</w:t>
            </w:r>
            <w:r w:rsidR="007349FA">
              <w:rPr>
                <w:noProof/>
                <w:webHidden/>
              </w:rPr>
              <w:fldChar w:fldCharType="end"/>
            </w:r>
          </w:hyperlink>
        </w:p>
        <w:p w14:paraId="6DEC6298" w14:textId="7946C9F2" w:rsidR="00721325" w:rsidRDefault="00721325">
          <w:r>
            <w:rPr>
              <w:b/>
              <w:bCs/>
              <w:noProof/>
            </w:rPr>
            <w:fldChar w:fldCharType="end"/>
          </w:r>
        </w:p>
      </w:sdtContent>
    </w:sdt>
    <w:p w14:paraId="08F6D211" w14:textId="77777777" w:rsidR="00AA47EA" w:rsidRPr="00AA47EA" w:rsidRDefault="00AA47EA" w:rsidP="00AA47EA"/>
    <w:p w14:paraId="7FE587C6" w14:textId="77777777" w:rsidR="00AA47EA" w:rsidRPr="00AA47EA" w:rsidRDefault="00AA47EA" w:rsidP="00AA47EA"/>
    <w:p w14:paraId="2396C093" w14:textId="77777777" w:rsidR="00AA47EA" w:rsidRPr="00AA47EA" w:rsidRDefault="00AA47EA" w:rsidP="00AA47EA"/>
    <w:p w14:paraId="696694CD" w14:textId="77777777" w:rsidR="00AA47EA" w:rsidRPr="00AA47EA" w:rsidRDefault="00AA47EA" w:rsidP="00AA47EA"/>
    <w:p w14:paraId="1F676EAA" w14:textId="77777777" w:rsidR="00AA47EA" w:rsidRPr="00AA47EA" w:rsidRDefault="00AA47EA" w:rsidP="00AA47EA"/>
    <w:p w14:paraId="5E0D42B4" w14:textId="77777777" w:rsidR="00AA47EA" w:rsidRPr="00AA47EA" w:rsidRDefault="00AA47EA" w:rsidP="00AA47EA"/>
    <w:p w14:paraId="3DC4D027" w14:textId="77777777" w:rsidR="00AA47EA" w:rsidRPr="00AA47EA" w:rsidRDefault="00AA47EA" w:rsidP="00AA47EA"/>
    <w:p w14:paraId="42723D10" w14:textId="77777777" w:rsidR="00AA47EA" w:rsidRPr="00AA47EA" w:rsidRDefault="00AA47EA" w:rsidP="00AA47EA"/>
    <w:p w14:paraId="339D60EF" w14:textId="77777777" w:rsidR="00AA47EA" w:rsidRPr="00AA47EA" w:rsidRDefault="00AA47EA" w:rsidP="00AA47EA"/>
    <w:p w14:paraId="379C8DA9" w14:textId="77777777" w:rsidR="00AA47EA" w:rsidRPr="00AA47EA" w:rsidRDefault="00AA47EA" w:rsidP="00AA47EA"/>
    <w:p w14:paraId="0BF36843" w14:textId="77777777" w:rsidR="00AA47EA" w:rsidRPr="00AA47EA" w:rsidRDefault="00AA47EA" w:rsidP="00AA47EA"/>
    <w:p w14:paraId="13F379FB" w14:textId="77777777" w:rsidR="00AA47EA" w:rsidRPr="00AA47EA" w:rsidRDefault="00AA47EA" w:rsidP="00AA47EA"/>
    <w:p w14:paraId="7E9B4907" w14:textId="77777777" w:rsidR="00AA47EA" w:rsidRPr="00AA47EA" w:rsidRDefault="00AA47EA" w:rsidP="00AA47EA"/>
    <w:p w14:paraId="264D9040" w14:textId="77777777" w:rsidR="00AA47EA" w:rsidRPr="00AA47EA" w:rsidRDefault="00AA47EA" w:rsidP="00AA47EA"/>
    <w:p w14:paraId="08A3A0B9" w14:textId="77777777" w:rsidR="00AA47EA" w:rsidRPr="00AA47EA" w:rsidRDefault="00AA47EA" w:rsidP="00AA47EA"/>
    <w:p w14:paraId="085998E6" w14:textId="77777777" w:rsidR="00AA47EA" w:rsidRPr="00AA47EA" w:rsidRDefault="00AA47EA" w:rsidP="00AA47EA"/>
    <w:p w14:paraId="704B722A" w14:textId="77777777" w:rsidR="00AA47EA" w:rsidRPr="00AA47EA" w:rsidRDefault="00AA47EA" w:rsidP="00AA47EA"/>
    <w:p w14:paraId="1967A175" w14:textId="77777777" w:rsidR="00AA47EA" w:rsidRPr="00AA47EA" w:rsidRDefault="00AA47EA" w:rsidP="00AA47EA"/>
    <w:p w14:paraId="37A9C412" w14:textId="77777777" w:rsidR="00AA47EA" w:rsidRPr="00AA47EA" w:rsidRDefault="00AA47EA" w:rsidP="00AA47EA"/>
    <w:p w14:paraId="06D3B3B8" w14:textId="77777777" w:rsidR="00AA47EA" w:rsidRPr="00AA47EA" w:rsidRDefault="00AA47EA" w:rsidP="00AA47EA"/>
    <w:p w14:paraId="02A250C5" w14:textId="77777777" w:rsidR="00AA47EA" w:rsidRPr="00AA47EA" w:rsidRDefault="00AA47EA" w:rsidP="00AA47EA"/>
    <w:p w14:paraId="28014E84" w14:textId="77777777" w:rsidR="00AA47EA" w:rsidRPr="00AA47EA" w:rsidRDefault="00AA47EA" w:rsidP="00AA47EA"/>
    <w:p w14:paraId="552DD33B" w14:textId="77777777" w:rsidR="00AA47EA" w:rsidRPr="00AA47EA" w:rsidRDefault="00AA47EA" w:rsidP="00AA47EA"/>
    <w:p w14:paraId="5A0D4E88" w14:textId="77777777" w:rsidR="00AA47EA" w:rsidRPr="00AA47EA" w:rsidRDefault="00AA47EA" w:rsidP="00AA47EA"/>
    <w:p w14:paraId="4B8A97EA" w14:textId="77777777" w:rsidR="00AA47EA" w:rsidRPr="00AA47EA" w:rsidRDefault="00AA47EA" w:rsidP="00AA47EA"/>
    <w:p w14:paraId="1EF2C40D" w14:textId="77777777" w:rsidR="00AA47EA" w:rsidRPr="00AA47EA" w:rsidRDefault="00AA47EA" w:rsidP="00AA47EA"/>
    <w:p w14:paraId="6257EA9B" w14:textId="77777777" w:rsidR="00AA47EA" w:rsidRPr="00AA47EA" w:rsidRDefault="00AA47EA" w:rsidP="00AA47EA"/>
    <w:p w14:paraId="16503526" w14:textId="77777777" w:rsidR="00AA47EA" w:rsidRDefault="00AA47EA" w:rsidP="004A1B20">
      <w:pPr>
        <w:pStyle w:val="Heading1"/>
        <w:numPr>
          <w:ilvl w:val="0"/>
          <w:numId w:val="0"/>
        </w:numPr>
      </w:pPr>
    </w:p>
    <w:p w14:paraId="1E13A6E2" w14:textId="107639E5" w:rsidR="007122F5" w:rsidRDefault="00AA47EA" w:rsidP="00923B1C">
      <w:pPr>
        <w:pStyle w:val="Heading1"/>
      </w:pPr>
      <w:r w:rsidRPr="00AA47EA">
        <w:br w:type="page"/>
      </w:r>
      <w:bookmarkStart w:id="0" w:name="_Toc405242702"/>
      <w:r w:rsidR="009F1FD9">
        <w:lastRenderedPageBreak/>
        <w:t>Présentation du projet</w:t>
      </w:r>
      <w:bookmarkEnd w:id="0"/>
    </w:p>
    <w:p w14:paraId="76664AD2" w14:textId="77777777" w:rsidR="009F1FD9" w:rsidRDefault="009F1FD9" w:rsidP="009F1FD9"/>
    <w:p w14:paraId="5CC89C1E" w14:textId="175A778E" w:rsidR="009F1FD9" w:rsidRDefault="009F1FD9" w:rsidP="009F1FD9">
      <w:pPr>
        <w:ind w:firstLine="360"/>
      </w:pPr>
      <w:r>
        <w:t xml:space="preserve">Filiale régionale multi technique de SPIE SA, </w:t>
      </w:r>
      <w:r w:rsidRPr="009F1FD9">
        <w:rPr>
          <w:b/>
        </w:rPr>
        <w:t>SPIE Sud-Est</w:t>
      </w:r>
      <w:r>
        <w:t xml:space="preserve"> porte les activités du Groupe dans le sud-est de la France. L’entreprise accompagne ses clients dans la conception, la réalisation, l'exploitation ainsi que la maintenance d'installations plus économes en énergie et plus respectueuses de l'environnement.</w:t>
      </w:r>
    </w:p>
    <w:p w14:paraId="04A93F5B" w14:textId="77777777" w:rsidR="009F1FD9" w:rsidRDefault="009F1FD9" w:rsidP="009F1FD9"/>
    <w:p w14:paraId="5BAD7E69" w14:textId="02361D10" w:rsidR="009F1FD9" w:rsidRDefault="009F1FD9" w:rsidP="009F1FD9">
      <w:pPr>
        <w:ind w:firstLine="360"/>
      </w:pPr>
      <w:r>
        <w:t xml:space="preserve">L'objectif principal de ce projet est de réaliser une étude préliminaire de la conception et de l'automatisation du système d'information du domaine </w:t>
      </w:r>
      <w:r w:rsidRPr="009F1FD9">
        <w:rPr>
          <w:i/>
        </w:rPr>
        <w:t>Gestion des contrats de maintenance et services</w:t>
      </w:r>
      <w:r>
        <w:t xml:space="preserve"> chez </w:t>
      </w:r>
      <w:r w:rsidRPr="009F1FD9">
        <w:rPr>
          <w:b/>
        </w:rPr>
        <w:t>SPIE Sud-Est</w:t>
      </w:r>
      <w:r>
        <w:t>.</w:t>
      </w:r>
    </w:p>
    <w:p w14:paraId="29D75D69" w14:textId="77777777" w:rsidR="009F1FD9" w:rsidRDefault="009F1FD9" w:rsidP="009F1FD9">
      <w:pPr>
        <w:ind w:firstLine="360"/>
      </w:pPr>
      <w:r>
        <w:t xml:space="preserve">Cette étude permettra d'étudier les possibilités d'évolution vers un ERP unique afin de formuler 2 propositions de solution (générique et spécifique) répondant au mieux aux finalités globales du projet : </w:t>
      </w:r>
    </w:p>
    <w:p w14:paraId="469CDB60" w14:textId="29575D08" w:rsidR="009F1FD9" w:rsidRDefault="009F1FD9" w:rsidP="009F1FD9">
      <w:pPr>
        <w:pStyle w:val="ListParagraph"/>
        <w:numPr>
          <w:ilvl w:val="0"/>
          <w:numId w:val="45"/>
        </w:numPr>
      </w:pPr>
      <w:r>
        <w:t>Réaliser les prestations en conformité avec les exigences contractuelles, les règles propres à la filiale, les obligations réglementaires (travail, construction, environnement, fiscalité, ..).</w:t>
      </w:r>
    </w:p>
    <w:p w14:paraId="0149A73B" w14:textId="6E9FAE09" w:rsidR="004A1B20" w:rsidRDefault="009F1FD9" w:rsidP="004A1B20">
      <w:pPr>
        <w:pStyle w:val="ListParagraph"/>
        <w:numPr>
          <w:ilvl w:val="0"/>
          <w:numId w:val="45"/>
        </w:numPr>
      </w:pPr>
      <w:r>
        <w:t>Traiter en quantité, qualité et performance économique une activité "maintenance et services" en conformité avec le business plan de l'entité opérationnelle.</w:t>
      </w:r>
    </w:p>
    <w:p w14:paraId="7EE4910B" w14:textId="77777777" w:rsidR="004A1B20" w:rsidRPr="009F1FD9" w:rsidRDefault="004A1B20" w:rsidP="004A1B20"/>
    <w:p w14:paraId="46D5BB10" w14:textId="39B6DCA5" w:rsidR="009F1FD9" w:rsidRDefault="009F1FD9" w:rsidP="009F1FD9">
      <w:pPr>
        <w:pStyle w:val="Heading1"/>
      </w:pPr>
      <w:bookmarkStart w:id="1" w:name="_Toc405242703"/>
      <w:r>
        <w:t>Résultats attendus</w:t>
      </w:r>
      <w:bookmarkEnd w:id="1"/>
    </w:p>
    <w:p w14:paraId="5C2547E1" w14:textId="77777777" w:rsidR="00093298" w:rsidRPr="00093298" w:rsidRDefault="00093298" w:rsidP="00093298"/>
    <w:p w14:paraId="4AF2ADAA" w14:textId="30870138" w:rsidR="004A1B20" w:rsidRDefault="00B37E97" w:rsidP="00093298">
      <w:pPr>
        <w:ind w:firstLine="360"/>
      </w:pPr>
      <w:r w:rsidRPr="00B37E97">
        <w:t>Les livrables produits dans le cadre de l'étude sont :</w:t>
      </w:r>
    </w:p>
    <w:p w14:paraId="17D0356C" w14:textId="089E4082" w:rsidR="00B37E97" w:rsidRPr="00B37E97" w:rsidRDefault="00B37E97" w:rsidP="00B37E97">
      <w:pPr>
        <w:rPr>
          <w:b/>
          <w:bCs/>
          <w:smallCaps/>
          <w:spacing w:val="5"/>
        </w:rPr>
      </w:pPr>
      <w:r w:rsidRPr="00B37E97">
        <w:rPr>
          <w:rStyle w:val="BookTitle"/>
        </w:rPr>
        <w:t>Phase 1</w:t>
      </w:r>
    </w:p>
    <w:p w14:paraId="299E383E" w14:textId="2DDF78BB" w:rsidR="00B37E97" w:rsidRDefault="00B37E97" w:rsidP="00B37E97">
      <w:r w:rsidRPr="00B37E97">
        <w:rPr>
          <w:u w:val="single"/>
        </w:rPr>
        <w:t>Dossier d'initialisation</w:t>
      </w:r>
      <w:r>
        <w:t>: Rapport de présentation du projet, de l'équipe en charge de l'étude et du phasage mis en place.</w:t>
      </w:r>
    </w:p>
    <w:p w14:paraId="35E06B5B" w14:textId="1998F3F8" w:rsidR="00B37E97" w:rsidRPr="0066123D" w:rsidRDefault="00B37E97" w:rsidP="00B37E97">
      <w:r w:rsidRPr="0066123D">
        <w:rPr>
          <w:u w:val="single"/>
        </w:rPr>
        <w:t>Plan d'assurance qualité</w:t>
      </w:r>
      <w:r w:rsidR="0066123D">
        <w:rPr>
          <w:u w:val="single"/>
        </w:rPr>
        <w:t> :</w:t>
      </w:r>
      <w:r w:rsidR="0066123D">
        <w:t xml:space="preserve"> </w:t>
      </w:r>
    </w:p>
    <w:p w14:paraId="62849E18" w14:textId="77777777" w:rsidR="00B37E97" w:rsidRDefault="00B37E97" w:rsidP="00B37E97"/>
    <w:p w14:paraId="0B4598A5" w14:textId="77777777" w:rsidR="00B37E97" w:rsidRDefault="00B37E97" w:rsidP="00B37E97">
      <w:pPr>
        <w:rPr>
          <w:rStyle w:val="BookTitle"/>
        </w:rPr>
      </w:pPr>
      <w:r w:rsidRPr="00B37E97">
        <w:rPr>
          <w:rStyle w:val="BookTitle"/>
        </w:rPr>
        <w:t>Phase 2</w:t>
      </w:r>
    </w:p>
    <w:p w14:paraId="546AFA66" w14:textId="0A6A8847" w:rsidR="0066123D" w:rsidRDefault="00B37E97" w:rsidP="0066123D">
      <w:r w:rsidRPr="0066123D">
        <w:rPr>
          <w:u w:val="single"/>
        </w:rPr>
        <w:t>Dossier d'expression des besoins</w:t>
      </w:r>
      <w:r>
        <w:t xml:space="preserve"> : </w:t>
      </w:r>
      <w:r w:rsidR="00093298">
        <w:t>Un dossier regroupant les éléments clés de</w:t>
      </w:r>
      <w:r>
        <w:t xml:space="preserve"> la phase d'expression des besoins qui s'appuie sur l'analyse de l'existant. Cette analyse porte à la fois sur les aspects positifs et négatifs des infrastructures organisationnelles et informatiques mis en place par </w:t>
      </w:r>
      <w:r w:rsidRPr="00B37E97">
        <w:rPr>
          <w:b/>
        </w:rPr>
        <w:t>SPIE Sud-Est</w:t>
      </w:r>
      <w:r>
        <w:t>.</w:t>
      </w:r>
    </w:p>
    <w:p w14:paraId="28147731" w14:textId="77777777" w:rsidR="00093298" w:rsidRDefault="00093298" w:rsidP="0066123D"/>
    <w:p w14:paraId="342D5796" w14:textId="3EBF28D7" w:rsidR="00093298" w:rsidRDefault="00093298" w:rsidP="0066123D">
      <w:r>
        <w:t>Ce dossier est constitué des rapports intermédiaires suivants :</w:t>
      </w:r>
    </w:p>
    <w:p w14:paraId="738C3E06" w14:textId="0E72CC18" w:rsidR="0066123D" w:rsidRPr="00093298" w:rsidRDefault="0066123D" w:rsidP="00093298">
      <w:pPr>
        <w:pStyle w:val="ListParagraph"/>
        <w:numPr>
          <w:ilvl w:val="0"/>
          <w:numId w:val="49"/>
        </w:numPr>
        <w:rPr>
          <w:rStyle w:val="BookTitle"/>
          <w:b w:val="0"/>
          <w:bCs w:val="0"/>
          <w:smallCaps w:val="0"/>
          <w:spacing w:val="0"/>
        </w:rPr>
      </w:pPr>
      <w:r w:rsidRPr="00093298">
        <w:rPr>
          <w:rStyle w:val="BookTitle"/>
          <w:b w:val="0"/>
          <w:bCs w:val="0"/>
          <w:smallCaps w:val="0"/>
          <w:spacing w:val="0"/>
        </w:rPr>
        <w:t xml:space="preserve">Rapport s’appuyant sur des modèles </w:t>
      </w:r>
      <w:r w:rsidRPr="002C76BD">
        <w:rPr>
          <w:rStyle w:val="BookTitle"/>
          <w:bCs w:val="0"/>
          <w:smallCaps w:val="0"/>
          <w:spacing w:val="0"/>
        </w:rPr>
        <w:t>ARIS</w:t>
      </w:r>
      <w:r w:rsidRPr="00093298">
        <w:rPr>
          <w:rStyle w:val="BookTitle"/>
          <w:b w:val="0"/>
          <w:bCs w:val="0"/>
          <w:smallCaps w:val="0"/>
          <w:spacing w:val="0"/>
        </w:rPr>
        <w:t xml:space="preserve"> et comprenant :</w:t>
      </w:r>
    </w:p>
    <w:p w14:paraId="3B2D30C2" w14:textId="77777777" w:rsidR="00093298" w:rsidRDefault="0066123D" w:rsidP="0066123D">
      <w:pPr>
        <w:pStyle w:val="ListParagraph"/>
        <w:numPr>
          <w:ilvl w:val="0"/>
          <w:numId w:val="46"/>
        </w:numPr>
        <w:rPr>
          <w:rStyle w:val="BookTitle"/>
          <w:b w:val="0"/>
          <w:bCs w:val="0"/>
          <w:smallCaps w:val="0"/>
          <w:spacing w:val="0"/>
        </w:rPr>
      </w:pPr>
      <w:r w:rsidRPr="00093298">
        <w:rPr>
          <w:rStyle w:val="BookTitle"/>
          <w:b w:val="0"/>
          <w:bCs w:val="0"/>
          <w:smallCaps w:val="0"/>
          <w:spacing w:val="0"/>
        </w:rPr>
        <w:t xml:space="preserve">une synthèse de scénarios de processus convenablement choisis et issus de </w:t>
      </w:r>
      <w:r w:rsidRPr="002C76BD">
        <w:rPr>
          <w:rStyle w:val="BookTitle"/>
          <w:bCs w:val="0"/>
          <w:smallCaps w:val="0"/>
          <w:spacing w:val="0"/>
        </w:rPr>
        <w:t>SAP ByD</w:t>
      </w:r>
      <w:r w:rsidRPr="00093298">
        <w:rPr>
          <w:rStyle w:val="BookTitle"/>
          <w:b w:val="0"/>
          <w:bCs w:val="0"/>
          <w:smallCaps w:val="0"/>
          <w:spacing w:val="0"/>
        </w:rPr>
        <w:t>,</w:t>
      </w:r>
    </w:p>
    <w:p w14:paraId="2DEA7F0D" w14:textId="77777777" w:rsidR="00093298" w:rsidRDefault="0066123D" w:rsidP="0066123D">
      <w:pPr>
        <w:pStyle w:val="ListParagraph"/>
        <w:numPr>
          <w:ilvl w:val="0"/>
          <w:numId w:val="46"/>
        </w:numPr>
        <w:rPr>
          <w:rStyle w:val="BookTitle"/>
          <w:b w:val="0"/>
          <w:bCs w:val="0"/>
          <w:smallCaps w:val="0"/>
          <w:spacing w:val="0"/>
        </w:rPr>
      </w:pPr>
      <w:r w:rsidRPr="00093298">
        <w:rPr>
          <w:rStyle w:val="BookTitle"/>
          <w:b w:val="0"/>
          <w:bCs w:val="0"/>
          <w:smallCaps w:val="0"/>
          <w:spacing w:val="0"/>
        </w:rPr>
        <w:t>une liste de progiciels généralistes ou spécialisés et les principales fonctionnalités pertinentes pour le périmètre d’étude</w:t>
      </w:r>
    </w:p>
    <w:p w14:paraId="57A7A988" w14:textId="1818D796" w:rsidR="0066123D" w:rsidRDefault="0066123D" w:rsidP="0066123D">
      <w:pPr>
        <w:pStyle w:val="ListParagraph"/>
        <w:numPr>
          <w:ilvl w:val="0"/>
          <w:numId w:val="46"/>
        </w:numPr>
        <w:rPr>
          <w:rStyle w:val="BookTitle"/>
          <w:b w:val="0"/>
          <w:bCs w:val="0"/>
          <w:smallCaps w:val="0"/>
          <w:spacing w:val="0"/>
        </w:rPr>
      </w:pPr>
      <w:r w:rsidRPr="00093298">
        <w:rPr>
          <w:rStyle w:val="BookTitle"/>
          <w:b w:val="0"/>
          <w:bCs w:val="0"/>
          <w:smallCaps w:val="0"/>
          <w:spacing w:val="0"/>
        </w:rPr>
        <w:t xml:space="preserve">une analyse de l'adéquation globale des solutions et référentiels présentés par rapport à l'étude de l'existant (correspondances périmètres fonctionnels, éléments de réponse aux dysfonctionnements et objectifs d'améliorations) </w:t>
      </w:r>
    </w:p>
    <w:p w14:paraId="0079CFCB" w14:textId="77777777" w:rsidR="00093298" w:rsidRPr="00093298" w:rsidRDefault="00093298" w:rsidP="00093298">
      <w:pPr>
        <w:pStyle w:val="ListParagraph"/>
        <w:ind w:left="1080"/>
        <w:rPr>
          <w:rStyle w:val="BookTitle"/>
          <w:b w:val="0"/>
          <w:bCs w:val="0"/>
          <w:smallCaps w:val="0"/>
          <w:spacing w:val="0"/>
        </w:rPr>
      </w:pPr>
    </w:p>
    <w:p w14:paraId="561FAA96" w14:textId="468E911A" w:rsidR="0066123D" w:rsidRPr="00093298" w:rsidRDefault="0066123D" w:rsidP="00093298">
      <w:pPr>
        <w:pStyle w:val="ListParagraph"/>
        <w:numPr>
          <w:ilvl w:val="0"/>
          <w:numId w:val="50"/>
        </w:numPr>
        <w:rPr>
          <w:rStyle w:val="BookTitle"/>
          <w:b w:val="0"/>
          <w:bCs w:val="0"/>
          <w:smallCaps w:val="0"/>
          <w:spacing w:val="0"/>
        </w:rPr>
      </w:pPr>
      <w:r w:rsidRPr="00093298">
        <w:rPr>
          <w:rStyle w:val="BookTitle"/>
          <w:b w:val="0"/>
          <w:bCs w:val="0"/>
          <w:smallCaps w:val="0"/>
          <w:spacing w:val="0"/>
        </w:rPr>
        <w:lastRenderedPageBreak/>
        <w:t xml:space="preserve">Un rapport intermédiaire de modélisation (formalisme de </w:t>
      </w:r>
      <w:r w:rsidRPr="002C76BD">
        <w:rPr>
          <w:rStyle w:val="BookTitle"/>
          <w:bCs w:val="0"/>
          <w:smallCaps w:val="0"/>
          <w:spacing w:val="0"/>
        </w:rPr>
        <w:t>ARIS</w:t>
      </w:r>
      <w:r w:rsidRPr="00093298">
        <w:rPr>
          <w:rStyle w:val="BookTitle"/>
          <w:b w:val="0"/>
          <w:bCs w:val="0"/>
          <w:smallCaps w:val="0"/>
          <w:spacing w:val="0"/>
        </w:rPr>
        <w:t>) contenant  Les nouveaux modèles, les modèles de l'existant modifiés, les règles de gestion principales, la liste des axes d’amélioration.</w:t>
      </w:r>
    </w:p>
    <w:p w14:paraId="432BE23B" w14:textId="1D43783B" w:rsidR="00093298" w:rsidRDefault="00093298" w:rsidP="0066123D">
      <w:pPr>
        <w:rPr>
          <w:rStyle w:val="BookTitle"/>
          <w:b w:val="0"/>
          <w:bCs w:val="0"/>
          <w:smallCaps w:val="0"/>
          <w:spacing w:val="0"/>
        </w:rPr>
      </w:pPr>
    </w:p>
    <w:p w14:paraId="5AA7D3A4" w14:textId="736F1517" w:rsidR="002C76BD" w:rsidRDefault="00093298" w:rsidP="0066123D">
      <w:pPr>
        <w:rPr>
          <w:rStyle w:val="BookTitle"/>
        </w:rPr>
      </w:pPr>
      <w:r w:rsidRPr="00093298">
        <w:rPr>
          <w:rStyle w:val="BookTitle"/>
        </w:rPr>
        <w:t>Phase 3</w:t>
      </w:r>
    </w:p>
    <w:p w14:paraId="6E416855" w14:textId="6C558772" w:rsidR="000F7133" w:rsidRDefault="002C76BD" w:rsidP="0066123D">
      <w:pPr>
        <w:rPr>
          <w:rStyle w:val="BookTitle"/>
          <w:b w:val="0"/>
          <w:bCs w:val="0"/>
          <w:smallCaps w:val="0"/>
          <w:spacing w:val="0"/>
        </w:rPr>
      </w:pPr>
      <w:r w:rsidRPr="002C76BD">
        <w:rPr>
          <w:rStyle w:val="BookTitle"/>
          <w:b w:val="0"/>
          <w:bCs w:val="0"/>
          <w:smallCaps w:val="0"/>
          <w:spacing w:val="0"/>
          <w:u w:val="single"/>
        </w:rPr>
        <w:t>Dossier de description des solutions</w:t>
      </w:r>
      <w:r>
        <w:rPr>
          <w:rStyle w:val="BookTitle"/>
          <w:b w:val="0"/>
          <w:bCs w:val="0"/>
          <w:smallCaps w:val="0"/>
          <w:spacing w:val="0"/>
        </w:rPr>
        <w:t> :</w:t>
      </w:r>
      <w:r w:rsidR="000F7133">
        <w:rPr>
          <w:rStyle w:val="BookTitle"/>
          <w:b w:val="0"/>
          <w:bCs w:val="0"/>
          <w:smallCaps w:val="0"/>
          <w:spacing w:val="0"/>
        </w:rPr>
        <w:t xml:space="preserve"> Un dossier regroupant les divers résultats de l’analyse effectuée sur les solutions retenues (génériques et spécifiques) ainsi que la modélisation retenue répondant aux besoins de l’entreprise.</w:t>
      </w:r>
    </w:p>
    <w:p w14:paraId="2D1DD3DD" w14:textId="77777777" w:rsidR="000F7133" w:rsidRDefault="000F7133" w:rsidP="0066123D">
      <w:pPr>
        <w:rPr>
          <w:rStyle w:val="BookTitle"/>
          <w:b w:val="0"/>
          <w:bCs w:val="0"/>
          <w:smallCaps w:val="0"/>
          <w:spacing w:val="0"/>
        </w:rPr>
      </w:pPr>
    </w:p>
    <w:p w14:paraId="283A092A" w14:textId="028B1F87" w:rsidR="000F7133" w:rsidRDefault="000F7133" w:rsidP="0066123D">
      <w:pPr>
        <w:rPr>
          <w:rStyle w:val="BookTitle"/>
          <w:b w:val="0"/>
          <w:bCs w:val="0"/>
          <w:smallCaps w:val="0"/>
          <w:spacing w:val="0"/>
        </w:rPr>
      </w:pPr>
      <w:r>
        <w:rPr>
          <w:rStyle w:val="BookTitle"/>
          <w:b w:val="0"/>
          <w:bCs w:val="0"/>
          <w:smallCaps w:val="0"/>
          <w:spacing w:val="0"/>
        </w:rPr>
        <w:t>Ce dossier se compose de 2 rapports intermédiaires :</w:t>
      </w:r>
    </w:p>
    <w:p w14:paraId="17E01C2E" w14:textId="1CC0F02C" w:rsidR="0066123D" w:rsidRDefault="0066123D" w:rsidP="000F7133">
      <w:pPr>
        <w:pStyle w:val="ListParagraph"/>
        <w:numPr>
          <w:ilvl w:val="0"/>
          <w:numId w:val="50"/>
        </w:numPr>
        <w:rPr>
          <w:rStyle w:val="BookTitle"/>
          <w:b w:val="0"/>
          <w:bCs w:val="0"/>
          <w:smallCaps w:val="0"/>
          <w:spacing w:val="0"/>
        </w:rPr>
      </w:pPr>
      <w:r w:rsidRPr="000F7133">
        <w:rPr>
          <w:rStyle w:val="BookTitle"/>
          <w:b w:val="0"/>
          <w:bCs w:val="0"/>
          <w:smallCaps w:val="0"/>
          <w:spacing w:val="0"/>
        </w:rPr>
        <w:t>Un rapport qui présente distinctement les dimensions organisationnelle et informatique de la solution.</w:t>
      </w:r>
    </w:p>
    <w:p w14:paraId="734EBBD7" w14:textId="77777777" w:rsidR="000F7133" w:rsidRPr="000F7133" w:rsidRDefault="000F7133" w:rsidP="000F7133">
      <w:pPr>
        <w:pStyle w:val="ListParagraph"/>
        <w:rPr>
          <w:rStyle w:val="BookTitle"/>
          <w:b w:val="0"/>
          <w:bCs w:val="0"/>
          <w:smallCaps w:val="0"/>
          <w:spacing w:val="0"/>
        </w:rPr>
      </w:pPr>
    </w:p>
    <w:p w14:paraId="6B86D565" w14:textId="7E959D01" w:rsidR="002C76BD" w:rsidRDefault="0066123D" w:rsidP="000F7133">
      <w:pPr>
        <w:pStyle w:val="ListParagraph"/>
        <w:numPr>
          <w:ilvl w:val="0"/>
          <w:numId w:val="50"/>
        </w:numPr>
        <w:rPr>
          <w:rStyle w:val="BookTitle"/>
          <w:b w:val="0"/>
          <w:bCs w:val="0"/>
          <w:smallCaps w:val="0"/>
          <w:spacing w:val="0"/>
        </w:rPr>
      </w:pPr>
      <w:r w:rsidRPr="000F7133">
        <w:rPr>
          <w:rStyle w:val="BookTitle"/>
          <w:b w:val="0"/>
          <w:bCs w:val="0"/>
          <w:smallCaps w:val="0"/>
          <w:spacing w:val="0"/>
        </w:rPr>
        <w:t xml:space="preserve">Un rapport </w:t>
      </w:r>
      <w:r w:rsidRPr="000F7133">
        <w:rPr>
          <w:rStyle w:val="BookTitle"/>
          <w:bCs w:val="0"/>
          <w:smallCaps w:val="0"/>
          <w:spacing w:val="0"/>
        </w:rPr>
        <w:t>ARIS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généré dans une première version </w:t>
      </w:r>
      <w:r w:rsidR="000F7133">
        <w:rPr>
          <w:rStyle w:val="BookTitle"/>
          <w:b w:val="0"/>
          <w:bCs w:val="0"/>
          <w:smallCaps w:val="0"/>
          <w:spacing w:val="0"/>
        </w:rPr>
        <w:t>(</w:t>
      </w:r>
      <w:r w:rsidR="001D592F">
        <w:rPr>
          <w:rStyle w:val="BookTitle"/>
          <w:b w:val="0"/>
          <w:bCs w:val="0"/>
          <w:smallCaps w:val="0"/>
          <w:spacing w:val="0"/>
        </w:rPr>
        <w:t xml:space="preserve">en séance 6, </w:t>
      </w:r>
      <w:r w:rsidRPr="000F7133">
        <w:rPr>
          <w:rStyle w:val="BookTitle"/>
          <w:b w:val="0"/>
          <w:bCs w:val="0"/>
          <w:smallCaps w:val="0"/>
          <w:spacing w:val="0"/>
        </w:rPr>
        <w:t>reprise et complétée en séance 7</w:t>
      </w:r>
      <w:r w:rsidR="000F7133">
        <w:rPr>
          <w:rStyle w:val="BookTitle"/>
          <w:b w:val="0"/>
          <w:bCs w:val="0"/>
          <w:smallCaps w:val="0"/>
          <w:spacing w:val="0"/>
        </w:rPr>
        <w:t>)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s’appu</w:t>
      </w:r>
      <w:r w:rsidR="000F7133">
        <w:rPr>
          <w:rStyle w:val="BookTitle"/>
          <w:b w:val="0"/>
          <w:bCs w:val="0"/>
          <w:smallCaps w:val="0"/>
          <w:spacing w:val="0"/>
        </w:rPr>
        <w:t>yant sur le rapport standard «</w:t>
      </w:r>
      <w:r w:rsidR="000F7133" w:rsidRPr="000F7133">
        <w:rPr>
          <w:rStyle w:val="BookTitle"/>
          <w:b w:val="0"/>
          <w:bCs w:val="0"/>
          <w:i/>
          <w:smallCaps w:val="0"/>
          <w:spacing w:val="0"/>
        </w:rPr>
        <w:t>Objets et modèles des groupes</w:t>
      </w:r>
      <w:r w:rsidRPr="000F7133">
        <w:rPr>
          <w:rStyle w:val="BookTitle"/>
          <w:b w:val="0"/>
          <w:bCs w:val="0"/>
          <w:smallCaps w:val="0"/>
          <w:spacing w:val="0"/>
        </w:rPr>
        <w:t>»</w:t>
      </w:r>
      <w:r w:rsidR="000F7133">
        <w:rPr>
          <w:rStyle w:val="BookTitle"/>
          <w:b w:val="0"/>
          <w:bCs w:val="0"/>
          <w:smallCaps w:val="0"/>
          <w:spacing w:val="0"/>
        </w:rPr>
        <w:t>.</w:t>
      </w:r>
      <w:r w:rsidR="000F7133">
        <w:rPr>
          <w:rStyle w:val="BookTitle"/>
          <w:b w:val="0"/>
          <w:bCs w:val="0"/>
          <w:smallCaps w:val="0"/>
          <w:spacing w:val="0"/>
        </w:rPr>
        <w:br/>
        <w:t>Ce rapport contient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les modèles permettant de décrire la solution standard répondant aux besoins de </w:t>
      </w:r>
      <w:r w:rsidRPr="000F7133">
        <w:rPr>
          <w:rStyle w:val="BookTitle"/>
          <w:bCs w:val="0"/>
          <w:smallCaps w:val="0"/>
          <w:spacing w:val="0"/>
        </w:rPr>
        <w:t>SPIE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avec le référentiel standard </w:t>
      </w:r>
      <w:r w:rsidRPr="000F7133">
        <w:rPr>
          <w:rStyle w:val="BookTitle"/>
          <w:bCs w:val="0"/>
          <w:smallCaps w:val="0"/>
          <w:spacing w:val="0"/>
        </w:rPr>
        <w:t>SAP ByD</w:t>
      </w:r>
      <w:r w:rsidR="000F7133">
        <w:rPr>
          <w:rStyle w:val="BookTitle"/>
          <w:b w:val="0"/>
          <w:bCs w:val="0"/>
          <w:smallCaps w:val="0"/>
          <w:spacing w:val="0"/>
        </w:rPr>
        <w:t>.</w:t>
      </w:r>
      <w:r w:rsidR="000F7133">
        <w:rPr>
          <w:rStyle w:val="BookTitle"/>
          <w:b w:val="0"/>
          <w:bCs w:val="0"/>
          <w:smallCaps w:val="0"/>
          <w:spacing w:val="0"/>
        </w:rPr>
        <w:br/>
      </w:r>
      <w:r w:rsidR="001D592F">
        <w:rPr>
          <w:rStyle w:val="BookTitle"/>
          <w:b w:val="0"/>
          <w:bCs w:val="0"/>
          <w:smallCaps w:val="0"/>
          <w:spacing w:val="0"/>
        </w:rPr>
        <w:t>La version finale du rapport</w:t>
      </w:r>
      <w:r w:rsidR="000F7133">
        <w:rPr>
          <w:rStyle w:val="BookTitle"/>
          <w:b w:val="0"/>
          <w:bCs w:val="0"/>
          <w:smallCaps w:val="0"/>
          <w:spacing w:val="0"/>
        </w:rPr>
        <w:t xml:space="preserve"> bénéficiera 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</w:t>
      </w:r>
      <w:r w:rsidR="000F7133">
        <w:rPr>
          <w:rStyle w:val="BookTitle"/>
          <w:b w:val="0"/>
          <w:bCs w:val="0"/>
          <w:smallCaps w:val="0"/>
          <w:spacing w:val="0"/>
        </w:rPr>
        <w:t>d’</w:t>
      </w:r>
      <w:r w:rsidRPr="000F7133">
        <w:rPr>
          <w:rStyle w:val="BookTitle"/>
          <w:b w:val="0"/>
          <w:bCs w:val="0"/>
          <w:smallCaps w:val="0"/>
          <w:spacing w:val="0"/>
        </w:rPr>
        <w:t>un niveau</w:t>
      </w:r>
      <w:r w:rsidR="000F7133">
        <w:rPr>
          <w:rStyle w:val="BookTitle"/>
          <w:b w:val="0"/>
          <w:bCs w:val="0"/>
          <w:smallCaps w:val="0"/>
          <w:spacing w:val="0"/>
        </w:rPr>
        <w:t xml:space="preserve"> de granularité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suffisant pour comprendre l</w:t>
      </w:r>
      <w:bookmarkStart w:id="2" w:name="_GoBack"/>
      <w:bookmarkEnd w:id="2"/>
      <w:r w:rsidRPr="000F7133">
        <w:rPr>
          <w:rStyle w:val="BookTitle"/>
          <w:b w:val="0"/>
          <w:bCs w:val="0"/>
          <w:smallCaps w:val="0"/>
          <w:spacing w:val="0"/>
        </w:rPr>
        <w:t xml:space="preserve">es enjeux organisationnels forts de </w:t>
      </w:r>
      <w:r w:rsidR="000F7133">
        <w:rPr>
          <w:rStyle w:val="BookTitle"/>
          <w:b w:val="0"/>
          <w:bCs w:val="0"/>
          <w:smallCaps w:val="0"/>
          <w:spacing w:val="0"/>
        </w:rPr>
        <w:t>l’</w:t>
      </w:r>
      <w:r w:rsidRPr="000F7133">
        <w:rPr>
          <w:rStyle w:val="BookTitle"/>
          <w:b w:val="0"/>
          <w:bCs w:val="0"/>
          <w:smallCaps w:val="0"/>
          <w:spacing w:val="0"/>
        </w:rPr>
        <w:t>alignement</w:t>
      </w:r>
      <w:r w:rsidR="000F7133">
        <w:rPr>
          <w:rStyle w:val="BookTitle"/>
          <w:b w:val="0"/>
          <w:bCs w:val="0"/>
          <w:smallCaps w:val="0"/>
          <w:spacing w:val="0"/>
        </w:rPr>
        <w:t xml:space="preserve"> proposé</w:t>
      </w:r>
      <w:r w:rsidR="00402FE1">
        <w:rPr>
          <w:rStyle w:val="BookTitle"/>
          <w:b w:val="0"/>
          <w:bCs w:val="0"/>
          <w:smallCaps w:val="0"/>
          <w:spacing w:val="0"/>
        </w:rPr>
        <w:t xml:space="preserve"> ainsi que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les Scénarios </w:t>
      </w:r>
      <w:r w:rsidRPr="000F7133">
        <w:rPr>
          <w:rStyle w:val="BookTitle"/>
          <w:bCs w:val="0"/>
          <w:smallCaps w:val="0"/>
          <w:spacing w:val="0"/>
        </w:rPr>
        <w:t>SAP</w:t>
      </w:r>
      <w:r w:rsidR="00402FE1">
        <w:rPr>
          <w:rStyle w:val="BookTitle"/>
          <w:b w:val="0"/>
          <w:bCs w:val="0"/>
          <w:smallCaps w:val="0"/>
          <w:spacing w:val="0"/>
        </w:rPr>
        <w:t xml:space="preserve"> sélectionnés. L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es matrices </w:t>
      </w:r>
      <w:r w:rsidRPr="000F7133">
        <w:rPr>
          <w:rStyle w:val="BookTitle"/>
          <w:bCs w:val="0"/>
          <w:smallCaps w:val="0"/>
          <w:spacing w:val="0"/>
        </w:rPr>
        <w:t>ARIS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</w:t>
      </w:r>
      <w:r w:rsidR="00402FE1">
        <w:rPr>
          <w:rStyle w:val="BookTitle"/>
          <w:b w:val="0"/>
          <w:bCs w:val="0"/>
          <w:smallCaps w:val="0"/>
          <w:spacing w:val="0"/>
        </w:rPr>
        <w:t xml:space="preserve">incluses dans le rapport </w:t>
      </w:r>
      <w:r w:rsidR="00402FE1" w:rsidRPr="000F7133">
        <w:rPr>
          <w:rStyle w:val="BookTitle"/>
          <w:b w:val="0"/>
          <w:bCs w:val="0"/>
          <w:smallCaps w:val="0"/>
          <w:spacing w:val="0"/>
        </w:rPr>
        <w:t>permet</w:t>
      </w:r>
      <w:r w:rsidR="00402FE1">
        <w:rPr>
          <w:rStyle w:val="BookTitle"/>
          <w:b w:val="0"/>
          <w:bCs w:val="0"/>
          <w:smallCaps w:val="0"/>
          <w:spacing w:val="0"/>
        </w:rPr>
        <w:t>tront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de montrer l'adéquation globale</w:t>
      </w:r>
      <w:r w:rsidR="001D592F">
        <w:rPr>
          <w:rStyle w:val="BookTitle"/>
          <w:b w:val="0"/>
          <w:bCs w:val="0"/>
          <w:smallCaps w:val="0"/>
          <w:spacing w:val="0"/>
        </w:rPr>
        <w:t xml:space="preserve"> d’une part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entre les processus </w:t>
      </w:r>
      <w:r w:rsidRPr="000F7133">
        <w:rPr>
          <w:rStyle w:val="BookTitle"/>
          <w:bCs w:val="0"/>
          <w:smallCaps w:val="0"/>
          <w:spacing w:val="0"/>
        </w:rPr>
        <w:t>SAP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et </w:t>
      </w:r>
      <w:r w:rsidRPr="000F7133">
        <w:rPr>
          <w:rStyle w:val="BookTitle"/>
          <w:bCs w:val="0"/>
          <w:smallCaps w:val="0"/>
          <w:spacing w:val="0"/>
        </w:rPr>
        <w:t>SPIE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, les fonctions </w:t>
      </w:r>
      <w:r w:rsidRPr="000F7133">
        <w:rPr>
          <w:rStyle w:val="BookTitle"/>
          <w:bCs w:val="0"/>
          <w:smallCaps w:val="0"/>
          <w:spacing w:val="0"/>
        </w:rPr>
        <w:t>SAP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et l'organigramme </w:t>
      </w:r>
      <w:r w:rsidRPr="000F7133">
        <w:rPr>
          <w:rStyle w:val="BookTitle"/>
          <w:bCs w:val="0"/>
          <w:smallCaps w:val="0"/>
          <w:spacing w:val="0"/>
        </w:rPr>
        <w:t>SPIE</w:t>
      </w:r>
      <w:r w:rsidR="001D592F">
        <w:rPr>
          <w:rStyle w:val="BookTitle"/>
          <w:bCs w:val="0"/>
          <w:smallCaps w:val="0"/>
          <w:spacing w:val="0"/>
        </w:rPr>
        <w:t xml:space="preserve"> </w:t>
      </w:r>
      <w:r w:rsidR="001D592F">
        <w:rPr>
          <w:rStyle w:val="BookTitle"/>
          <w:b w:val="0"/>
          <w:bCs w:val="0"/>
          <w:smallCaps w:val="0"/>
          <w:spacing w:val="0"/>
        </w:rPr>
        <w:t>d’une autre part.</w:t>
      </w:r>
      <w:r w:rsidR="000F7133">
        <w:rPr>
          <w:rStyle w:val="BookTitle"/>
          <w:b w:val="0"/>
          <w:bCs w:val="0"/>
          <w:smallCaps w:val="0"/>
          <w:spacing w:val="0"/>
        </w:rPr>
        <w:t xml:space="preserve"> </w:t>
      </w:r>
    </w:p>
    <w:p w14:paraId="709316B4" w14:textId="77777777" w:rsidR="00402FE1" w:rsidRPr="00402FE1" w:rsidRDefault="00402FE1" w:rsidP="00402FE1">
      <w:pPr>
        <w:rPr>
          <w:rStyle w:val="BookTitle"/>
          <w:b w:val="0"/>
          <w:bCs w:val="0"/>
          <w:smallCaps w:val="0"/>
          <w:spacing w:val="0"/>
        </w:rPr>
      </w:pPr>
    </w:p>
    <w:p w14:paraId="17331E5E" w14:textId="1F20BE63" w:rsidR="00093298" w:rsidRPr="00093298" w:rsidRDefault="00093298" w:rsidP="0066123D">
      <w:pPr>
        <w:rPr>
          <w:rStyle w:val="BookTitle"/>
        </w:rPr>
      </w:pPr>
      <w:r w:rsidRPr="00093298">
        <w:rPr>
          <w:rStyle w:val="BookTitle"/>
        </w:rPr>
        <w:t>Phase 4</w:t>
      </w:r>
    </w:p>
    <w:p w14:paraId="444F8313" w14:textId="5DCD3665" w:rsidR="0066123D" w:rsidRDefault="002C76BD" w:rsidP="0066123D">
      <w:pPr>
        <w:rPr>
          <w:rStyle w:val="BookTitle"/>
          <w:b w:val="0"/>
          <w:bCs w:val="0"/>
          <w:smallCaps w:val="0"/>
          <w:spacing w:val="0"/>
        </w:rPr>
      </w:pPr>
      <w:r w:rsidRPr="002C76BD">
        <w:rPr>
          <w:rStyle w:val="BookTitle"/>
          <w:b w:val="0"/>
          <w:bCs w:val="0"/>
          <w:smallCaps w:val="0"/>
          <w:spacing w:val="0"/>
          <w:u w:val="single"/>
        </w:rPr>
        <w:t>Dossier d’évaluation des solutions</w:t>
      </w:r>
      <w:r>
        <w:rPr>
          <w:rStyle w:val="BookTitle"/>
          <w:b w:val="0"/>
          <w:bCs w:val="0"/>
          <w:smallCaps w:val="0"/>
          <w:spacing w:val="0"/>
        </w:rPr>
        <w:t>,</w:t>
      </w:r>
      <w:r w:rsidR="0066123D" w:rsidRPr="0066123D">
        <w:rPr>
          <w:rStyle w:val="BookTitle"/>
          <w:b w:val="0"/>
          <w:bCs w:val="0"/>
          <w:smallCaps w:val="0"/>
          <w:spacing w:val="0"/>
        </w:rPr>
        <w:t xml:space="preserve"> mettant en avant les points forts et points faibles de chaque solution</w:t>
      </w:r>
      <w:r>
        <w:rPr>
          <w:rStyle w:val="BookTitle"/>
          <w:b w:val="0"/>
          <w:bCs w:val="0"/>
          <w:smallCaps w:val="0"/>
          <w:spacing w:val="0"/>
        </w:rPr>
        <w:t xml:space="preserve"> selon des critères spécifiés et définis en accord avec la finalité globale du projet.</w:t>
      </w:r>
    </w:p>
    <w:p w14:paraId="2EB578A8" w14:textId="77777777" w:rsidR="002C76BD" w:rsidRDefault="002C76BD" w:rsidP="0066123D">
      <w:pPr>
        <w:rPr>
          <w:rStyle w:val="BookTitle"/>
          <w:b w:val="0"/>
          <w:bCs w:val="0"/>
          <w:smallCaps w:val="0"/>
          <w:spacing w:val="0"/>
        </w:rPr>
      </w:pPr>
    </w:p>
    <w:p w14:paraId="4634A552" w14:textId="6CB70DF5" w:rsidR="00093298" w:rsidRPr="00093298" w:rsidRDefault="00093298" w:rsidP="0066123D">
      <w:pPr>
        <w:rPr>
          <w:rStyle w:val="BookTitle"/>
        </w:rPr>
      </w:pPr>
      <w:r w:rsidRPr="00093298">
        <w:rPr>
          <w:rStyle w:val="BookTitle"/>
        </w:rPr>
        <w:t>Phase 5</w:t>
      </w:r>
    </w:p>
    <w:p w14:paraId="35B25516" w14:textId="7A515818" w:rsidR="0066123D" w:rsidRDefault="002C76BD" w:rsidP="0066123D">
      <w:pPr>
        <w:rPr>
          <w:rStyle w:val="BookTitle"/>
          <w:b w:val="0"/>
          <w:bCs w:val="0"/>
          <w:smallCaps w:val="0"/>
          <w:spacing w:val="0"/>
        </w:rPr>
      </w:pPr>
      <w:r w:rsidRPr="002C76BD">
        <w:rPr>
          <w:rStyle w:val="BookTitle"/>
          <w:b w:val="0"/>
          <w:bCs w:val="0"/>
          <w:smallCaps w:val="0"/>
          <w:spacing w:val="0"/>
          <w:u w:val="single"/>
        </w:rPr>
        <w:t>Dossier bilan</w:t>
      </w:r>
      <w:r>
        <w:rPr>
          <w:rStyle w:val="BookTitle"/>
          <w:b w:val="0"/>
          <w:bCs w:val="0"/>
          <w:smallCaps w:val="0"/>
          <w:spacing w:val="0"/>
        </w:rPr>
        <w:t xml:space="preserve"> : </w:t>
      </w:r>
    </w:p>
    <w:p w14:paraId="157706AF" w14:textId="77777777" w:rsidR="0066123D" w:rsidRDefault="0066123D" w:rsidP="00093298">
      <w:pPr>
        <w:rPr>
          <w:rStyle w:val="BookTitle"/>
          <w:b w:val="0"/>
          <w:bCs w:val="0"/>
          <w:smallCaps w:val="0"/>
          <w:spacing w:val="0"/>
        </w:rPr>
      </w:pPr>
    </w:p>
    <w:p w14:paraId="12482B50" w14:textId="77777777" w:rsidR="0066123D" w:rsidRDefault="0066123D" w:rsidP="0066123D">
      <w:pPr>
        <w:rPr>
          <w:rStyle w:val="BookTitle"/>
          <w:b w:val="0"/>
          <w:bCs w:val="0"/>
          <w:smallCaps w:val="0"/>
          <w:spacing w:val="0"/>
        </w:rPr>
      </w:pPr>
    </w:p>
    <w:p w14:paraId="75B25754" w14:textId="77777777" w:rsidR="0066123D" w:rsidRPr="0066123D" w:rsidRDefault="0066123D" w:rsidP="0066123D">
      <w:pPr>
        <w:rPr>
          <w:rStyle w:val="BookTitle"/>
          <w:b w:val="0"/>
          <w:bCs w:val="0"/>
          <w:smallCaps w:val="0"/>
          <w:spacing w:val="0"/>
        </w:rPr>
      </w:pPr>
    </w:p>
    <w:p w14:paraId="3C30DDB9" w14:textId="403BE8D4" w:rsidR="009F1FD9" w:rsidRDefault="009F1FD9" w:rsidP="009F1FD9">
      <w:pPr>
        <w:pStyle w:val="Heading1"/>
      </w:pPr>
      <w:bookmarkStart w:id="3" w:name="_Toc405242704"/>
      <w:r>
        <w:t>Méthodes, modes opératoires, phasage</w:t>
      </w:r>
      <w:bookmarkEnd w:id="3"/>
    </w:p>
    <w:p w14:paraId="2A53909F" w14:textId="3002CC59" w:rsidR="009F1FD9" w:rsidRDefault="009F1FD9" w:rsidP="009F1FD9">
      <w:pPr>
        <w:pStyle w:val="Heading1"/>
      </w:pPr>
      <w:bookmarkStart w:id="4" w:name="_Toc405242705"/>
      <w:r>
        <w:t>Prérequis (documents, moyens, outils nécessaires)</w:t>
      </w:r>
      <w:bookmarkEnd w:id="4"/>
    </w:p>
    <w:p w14:paraId="1EB07790" w14:textId="69B0FC46" w:rsidR="009F1FD9" w:rsidRDefault="009F1FD9" w:rsidP="009F1FD9">
      <w:pPr>
        <w:pStyle w:val="Heading1"/>
      </w:pPr>
      <w:bookmarkStart w:id="5" w:name="_Toc405242706"/>
      <w:r>
        <w:t>Planning des tâches, Liste des tâches par ressource</w:t>
      </w:r>
      <w:bookmarkEnd w:id="5"/>
    </w:p>
    <w:p w14:paraId="33EA0BBA" w14:textId="77777777" w:rsidR="00E72A08" w:rsidRDefault="00E72A08" w:rsidP="00E72A08"/>
    <w:p w14:paraId="34D0BF3B" w14:textId="77777777" w:rsidR="00E72A08" w:rsidRDefault="00E72A08" w:rsidP="00E72A08"/>
    <w:p w14:paraId="4744FA0C" w14:textId="77777777" w:rsidR="00E72A08" w:rsidRDefault="00E72A08" w:rsidP="00E72A08"/>
    <w:p w14:paraId="3C39805E" w14:textId="77777777" w:rsidR="00E72A08" w:rsidRDefault="00E72A08" w:rsidP="00E72A08"/>
    <w:p w14:paraId="04FE601B" w14:textId="77777777" w:rsidR="00E72A08" w:rsidRDefault="00E72A08" w:rsidP="00E72A08"/>
    <w:p w14:paraId="2DB9AA00" w14:textId="77777777" w:rsidR="00E72A08" w:rsidRDefault="00E72A08" w:rsidP="00E72A08"/>
    <w:p w14:paraId="46BB92B3" w14:textId="77777777" w:rsidR="00E72A08" w:rsidRDefault="00E72A08" w:rsidP="00E72A08"/>
    <w:p w14:paraId="24F7A88F" w14:textId="77777777" w:rsidR="00E72A08" w:rsidRDefault="00E72A08" w:rsidP="00E72A08"/>
    <w:p w14:paraId="4C0A2D05" w14:textId="77777777" w:rsidR="00E72A08" w:rsidRDefault="00E72A08" w:rsidP="00E72A08"/>
    <w:p w14:paraId="3D6E0610" w14:textId="77777777" w:rsidR="00E72A08" w:rsidRDefault="00E72A08" w:rsidP="00E72A08"/>
    <w:p w14:paraId="25935D66" w14:textId="77777777" w:rsidR="00E72A08" w:rsidRDefault="00E72A08" w:rsidP="00E72A08"/>
    <w:p w14:paraId="2172E66D" w14:textId="77777777" w:rsidR="00E72A08" w:rsidRDefault="00E72A08" w:rsidP="00E72A08"/>
    <w:p w14:paraId="7EB2E044" w14:textId="77777777" w:rsidR="00E72A08" w:rsidRDefault="00E72A08" w:rsidP="00E72A08"/>
    <w:p w14:paraId="2F529DCB" w14:textId="77777777" w:rsidR="00E72A08" w:rsidRPr="00E72A08" w:rsidRDefault="00E72A08" w:rsidP="00E72A08"/>
    <w:p w14:paraId="555CF1B1" w14:textId="1776BA70" w:rsidR="009F1FD9" w:rsidRDefault="009F1FD9" w:rsidP="009F1FD9">
      <w:pPr>
        <w:pStyle w:val="Heading1"/>
      </w:pPr>
      <w:bookmarkStart w:id="6" w:name="_Toc405242707"/>
      <w:r>
        <w:t>Organisation de l’équipe</w:t>
      </w:r>
      <w:bookmarkEnd w:id="6"/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ontact information"/>
      </w:tblPr>
      <w:tblGrid>
        <w:gridCol w:w="2778"/>
        <w:gridCol w:w="6"/>
        <w:gridCol w:w="2722"/>
        <w:gridCol w:w="5"/>
        <w:gridCol w:w="2789"/>
      </w:tblGrid>
      <w:tr w:rsidR="004A1B20" w:rsidRPr="00610FBD" w14:paraId="50F9790F" w14:textId="77777777" w:rsidTr="009B485F">
        <w:tc>
          <w:tcPr>
            <w:tcW w:w="1611" w:type="pct"/>
            <w:tcBorders>
              <w:bottom w:val="single" w:sz="8" w:space="0" w:color="D9D9D9" w:themeColor="background1" w:themeShade="D9"/>
            </w:tcBorders>
            <w:shd w:val="clear" w:color="auto" w:fill="4F81BD" w:themeFill="accent1"/>
          </w:tcPr>
          <w:p w14:paraId="34651470" w14:textId="77777777" w:rsidR="004A1B20" w:rsidRPr="004A1B20" w:rsidRDefault="004A1B20" w:rsidP="009B485F">
            <w:pPr>
              <w:pStyle w:val="TableReverseHeading"/>
              <w:rPr>
                <w:i/>
              </w:rPr>
            </w:pPr>
            <w:r w:rsidRPr="004A1B20">
              <w:rPr>
                <w:i/>
              </w:rPr>
              <w:t>Yassine Moreno</w:t>
            </w:r>
          </w:p>
          <w:p w14:paraId="24CDD273" w14:textId="5C3B72F3" w:rsidR="004A1B20" w:rsidRPr="00610FBD" w:rsidRDefault="004A1B20" w:rsidP="009B485F">
            <w:pPr>
              <w:pStyle w:val="TableReverseHeading"/>
            </w:pPr>
            <w:r>
              <w:t>Expert ERP/modélisation</w:t>
            </w:r>
          </w:p>
        </w:tc>
        <w:tc>
          <w:tcPr>
            <w:tcW w:w="3" w:type="pct"/>
          </w:tcPr>
          <w:p w14:paraId="070F3D61" w14:textId="77777777" w:rsidR="004A1B20" w:rsidRPr="00610FBD" w:rsidRDefault="004A1B20" w:rsidP="009B485F">
            <w:pPr>
              <w:pStyle w:val="TableReverseHeading"/>
              <w:ind w:left="0"/>
            </w:pPr>
          </w:p>
        </w:tc>
        <w:tc>
          <w:tcPr>
            <w:tcW w:w="1618" w:type="pct"/>
            <w:tcBorders>
              <w:bottom w:val="single" w:sz="8" w:space="0" w:color="D9D9D9" w:themeColor="background1" w:themeShade="D9"/>
            </w:tcBorders>
            <w:shd w:val="clear" w:color="auto" w:fill="4F81BD" w:themeFill="accent1"/>
          </w:tcPr>
          <w:p w14:paraId="6EB25D2B" w14:textId="169C38CC" w:rsidR="004A1B20" w:rsidRPr="00610FBD" w:rsidRDefault="004A1B20" w:rsidP="004A1B20">
            <w:pPr>
              <w:pStyle w:val="TableReverseHeading"/>
            </w:pPr>
            <w:r w:rsidRPr="004A1B20">
              <w:rPr>
                <w:i/>
              </w:rPr>
              <w:t>Meryem BenchakrounE</w:t>
            </w:r>
            <w:r w:rsidRPr="00610FBD">
              <w:br/>
            </w:r>
            <w:r>
              <w:t>Expert</w:t>
            </w:r>
            <w:r w:rsidRPr="00610FBD">
              <w:t xml:space="preserve"> Qualité</w:t>
            </w:r>
          </w:p>
        </w:tc>
        <w:tc>
          <w:tcPr>
            <w:tcW w:w="3" w:type="pct"/>
          </w:tcPr>
          <w:p w14:paraId="4BAD3DE5" w14:textId="77777777" w:rsidR="004A1B20" w:rsidRPr="00610FBD" w:rsidRDefault="004A1B20" w:rsidP="009B485F">
            <w:pPr>
              <w:pStyle w:val="TableReverseHeading"/>
            </w:pPr>
          </w:p>
        </w:tc>
        <w:tc>
          <w:tcPr>
            <w:tcW w:w="1764" w:type="pct"/>
            <w:tcBorders>
              <w:bottom w:val="single" w:sz="8" w:space="0" w:color="D9D9D9" w:themeColor="background1" w:themeShade="D9"/>
            </w:tcBorders>
            <w:shd w:val="clear" w:color="auto" w:fill="4F81BD" w:themeFill="accent1"/>
          </w:tcPr>
          <w:p w14:paraId="502C5D05" w14:textId="7901BCBC" w:rsidR="004A1B20" w:rsidRPr="00610FBD" w:rsidRDefault="004A1B20" w:rsidP="004A1B20">
            <w:pPr>
              <w:pStyle w:val="TableReverseHeading"/>
            </w:pPr>
            <w:r w:rsidRPr="004A1B20">
              <w:rPr>
                <w:i/>
              </w:rPr>
              <w:t>Mehdi kitane</w:t>
            </w:r>
            <w:r w:rsidRPr="00610FBD">
              <w:br/>
            </w:r>
            <w:r>
              <w:t>Expert</w:t>
            </w:r>
            <w:r w:rsidRPr="00610FBD">
              <w:t xml:space="preserve"> </w:t>
            </w:r>
            <w:r>
              <w:t>SI</w:t>
            </w:r>
          </w:p>
        </w:tc>
      </w:tr>
      <w:tr w:rsidR="004A1B20" w:rsidRPr="00610FBD" w14:paraId="16DA98D6" w14:textId="77777777" w:rsidTr="009B485F">
        <w:tc>
          <w:tcPr>
            <w:tcW w:w="1611" w:type="pct"/>
          </w:tcPr>
          <w:p w14:paraId="0DA6120A" w14:textId="77777777" w:rsidR="004A1B20" w:rsidRPr="00610FBD" w:rsidRDefault="004A1B20" w:rsidP="009B485F">
            <w:pPr>
              <w:pStyle w:val="NoSpacing"/>
              <w:rPr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26F22F2E" wp14:editId="3408BDC5">
                  <wp:extent cx="1918854" cy="1267251"/>
                  <wp:effectExtent l="0" t="0" r="5715" b="9525"/>
                  <wp:docPr id="25" name="Picture 25" descr="https://fbcdn-sphotos-g-a.akamaihd.net/hphotos-ak-ash2/v/t1.0-9/946317_524893664243954_690992508_n.jpg?oh=96ef89611f554b71c24d4ba32d836e0d&amp;oe=54D8F614&amp;__gda__=1423482101_072795a6a5012fe5ab876bd5b7d2ed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fbcdn-sphotos-g-a.akamaihd.net/hphotos-ak-ash2/v/t1.0-9/946317_524893664243954_690992508_n.jpg?oh=96ef89611f554b71c24d4ba32d836e0d&amp;oe=54D8F614&amp;__gda__=1423482101_072795a6a5012fe5ab876bd5b7d2ed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409"/>
                          <a:stretch/>
                        </pic:blipFill>
                        <pic:spPr bwMode="auto">
                          <a:xfrm>
                            <a:off x="0" y="0"/>
                            <a:ext cx="1940343" cy="1281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" w:type="pct"/>
          </w:tcPr>
          <w:p w14:paraId="370EB817" w14:textId="77777777" w:rsidR="004A1B20" w:rsidRPr="00610FBD" w:rsidRDefault="004A1B20" w:rsidP="009B485F">
            <w:pPr>
              <w:pStyle w:val="NoSpacing"/>
              <w:rPr>
                <w:lang w:val="fr-FR"/>
              </w:rPr>
            </w:pPr>
          </w:p>
        </w:tc>
        <w:tc>
          <w:tcPr>
            <w:tcW w:w="1618" w:type="pct"/>
          </w:tcPr>
          <w:p w14:paraId="4AB91582" w14:textId="77777777" w:rsidR="004A1B20" w:rsidRPr="00610FBD" w:rsidRDefault="004A1B20" w:rsidP="009B485F">
            <w:pPr>
              <w:pStyle w:val="NoSpacing"/>
              <w:rPr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4E650209" wp14:editId="140BFA73">
                  <wp:extent cx="1884045" cy="1266825"/>
                  <wp:effectExtent l="0" t="0" r="1905" b="9525"/>
                  <wp:docPr id="49" name="Picture 49" descr="https://fbcdn-sphotos-f-a.akamaihd.net/hphotos-ak-xpa1/v/t1.0-9/250386_10150271988493118_8248824_n.jpg?oh=bc4ca49c7233ae139fdba083e1e6e62c&amp;oe=54DB59B4&amp;__gda__=1425084248_2b7e1a18937f9141346e9d26cd1a8b7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fbcdn-sphotos-f-a.akamaihd.net/hphotos-ak-xpa1/v/t1.0-9/250386_10150271988493118_8248824_n.jpg?oh=bc4ca49c7233ae139fdba083e1e6e62c&amp;oe=54DB59B4&amp;__gda__=1425084248_2b7e1a18937f9141346e9d26cd1a8b7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7472" cy="1275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" w:type="pct"/>
          </w:tcPr>
          <w:p w14:paraId="397AFD2F" w14:textId="77777777" w:rsidR="004A1B20" w:rsidRPr="00610FBD" w:rsidRDefault="004A1B20" w:rsidP="009B485F">
            <w:pPr>
              <w:pStyle w:val="NoSpacing"/>
              <w:rPr>
                <w:lang w:val="fr-FR"/>
              </w:rPr>
            </w:pPr>
          </w:p>
        </w:tc>
        <w:tc>
          <w:tcPr>
            <w:tcW w:w="1764" w:type="pct"/>
          </w:tcPr>
          <w:p w14:paraId="3E4FCF90" w14:textId="77777777" w:rsidR="004A1B20" w:rsidRPr="00610FBD" w:rsidRDefault="004A1B20" w:rsidP="009B485F">
            <w:pPr>
              <w:pStyle w:val="NoSpacing"/>
              <w:rPr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2A93C5D3" wp14:editId="02190466">
                  <wp:extent cx="1932710" cy="1273810"/>
                  <wp:effectExtent l="0" t="0" r="0" b="2540"/>
                  <wp:docPr id="39" name="Picture 39" descr="https://fbcdn-sphotos-h-a.akamaihd.net/hphotos-ak-xpf1/v/t34.0-12/10748736_10152819982803118_904357917_n.jpg?oh=372250df171c431ae329adaeba6555cb&amp;oe=54618EA8&amp;__gda__=1415743324_44e68f559edeb1373b208554185771e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ttps://fbcdn-sphotos-h-a.akamaihd.net/hphotos-ak-xpf1/v/t34.0-12/10748736_10152819982803118_904357917_n.jpg?oh=372250df171c431ae329adaeba6555cb&amp;oe=54618EA8&amp;__gda__=1415743324_44e68f559edeb1373b208554185771e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30"/>
                          <a:stretch/>
                        </pic:blipFill>
                        <pic:spPr bwMode="auto">
                          <a:xfrm>
                            <a:off x="0" y="0"/>
                            <a:ext cx="1958100" cy="1290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B20" w:rsidRPr="00610FBD" w14:paraId="796023E8" w14:textId="77777777" w:rsidTr="009B485F">
        <w:tc>
          <w:tcPr>
            <w:tcW w:w="1611" w:type="pct"/>
          </w:tcPr>
          <w:p w14:paraId="5B261532" w14:textId="77777777" w:rsidR="004A1B20" w:rsidRPr="00610FBD" w:rsidRDefault="004A1B20" w:rsidP="009B485F">
            <w:pPr>
              <w:pStyle w:val="TableText"/>
            </w:pPr>
          </w:p>
        </w:tc>
        <w:tc>
          <w:tcPr>
            <w:tcW w:w="3" w:type="pct"/>
          </w:tcPr>
          <w:p w14:paraId="5F07F5A1" w14:textId="77777777" w:rsidR="004A1B20" w:rsidRPr="00610FBD" w:rsidRDefault="004A1B20" w:rsidP="009B485F">
            <w:pPr>
              <w:pStyle w:val="TableText"/>
            </w:pPr>
          </w:p>
        </w:tc>
        <w:tc>
          <w:tcPr>
            <w:tcW w:w="1618" w:type="pct"/>
          </w:tcPr>
          <w:p w14:paraId="4F6712DB" w14:textId="77777777" w:rsidR="004A1B20" w:rsidRPr="00610FBD" w:rsidRDefault="004A1B20" w:rsidP="009B485F">
            <w:pPr>
              <w:pStyle w:val="TableText"/>
            </w:pPr>
          </w:p>
        </w:tc>
        <w:tc>
          <w:tcPr>
            <w:tcW w:w="3" w:type="pct"/>
          </w:tcPr>
          <w:p w14:paraId="404B2E94" w14:textId="77777777" w:rsidR="004A1B20" w:rsidRPr="00610FBD" w:rsidRDefault="004A1B20" w:rsidP="009B485F">
            <w:pPr>
              <w:pStyle w:val="TableText"/>
            </w:pPr>
          </w:p>
        </w:tc>
        <w:tc>
          <w:tcPr>
            <w:tcW w:w="1764" w:type="pct"/>
          </w:tcPr>
          <w:p w14:paraId="1F46C77F" w14:textId="77777777" w:rsidR="004A1B20" w:rsidRPr="00610FBD" w:rsidRDefault="004A1B20" w:rsidP="009B485F">
            <w:pPr>
              <w:pStyle w:val="TableText"/>
            </w:pPr>
          </w:p>
        </w:tc>
      </w:tr>
      <w:tr w:rsidR="004A1B20" w:rsidRPr="00610FBD" w14:paraId="0C094B70" w14:textId="77777777" w:rsidTr="009B485F">
        <w:tc>
          <w:tcPr>
            <w:tcW w:w="1611" w:type="pct"/>
            <w:shd w:val="clear" w:color="auto" w:fill="4F81BD" w:themeFill="accent1"/>
          </w:tcPr>
          <w:p w14:paraId="784E7423" w14:textId="1F79F203" w:rsidR="004A1B20" w:rsidRPr="00610FBD" w:rsidRDefault="004A1B20" w:rsidP="004A1B20">
            <w:pPr>
              <w:pStyle w:val="TableText"/>
              <w:rPr>
                <w:rFonts w:asciiTheme="majorHAnsi" w:hAnsiTheme="majorHAnsi"/>
                <w:bCs/>
                <w:color w:val="FFFFFF" w:themeColor="background1"/>
                <w:sz w:val="24"/>
                <w:szCs w:val="24"/>
              </w:rPr>
            </w:pPr>
            <w:r w:rsidRPr="004A1B20">
              <w:rPr>
                <w:rFonts w:asciiTheme="majorHAnsi" w:hAnsiTheme="majorHAnsi"/>
                <w:bCs/>
                <w:i/>
                <w:color w:val="FFFFFF" w:themeColor="background1"/>
                <w:sz w:val="24"/>
                <w:szCs w:val="24"/>
              </w:rPr>
              <w:t>AMINE ELRHAZI</w:t>
            </w:r>
            <w:r w:rsidRPr="00610FBD">
              <w:rPr>
                <w:rFonts w:asciiTheme="majorHAnsi" w:hAnsiTheme="majorHAnsi"/>
                <w:bCs/>
                <w:color w:val="FFFFFF" w:themeColor="background1"/>
                <w:sz w:val="24"/>
                <w:szCs w:val="24"/>
              </w:rPr>
              <w:br/>
            </w:r>
            <w:r>
              <w:rPr>
                <w:rFonts w:asciiTheme="majorHAnsi" w:hAnsiTheme="majorHAnsi"/>
                <w:bCs/>
                <w:color w:val="FFFFFF" w:themeColor="background1"/>
                <w:sz w:val="24"/>
                <w:szCs w:val="24"/>
              </w:rPr>
              <w:t>CHEF DE PROJET</w:t>
            </w:r>
          </w:p>
        </w:tc>
        <w:tc>
          <w:tcPr>
            <w:tcW w:w="3" w:type="pct"/>
          </w:tcPr>
          <w:p w14:paraId="74CA6277" w14:textId="77777777" w:rsidR="004A1B20" w:rsidRPr="00610FBD" w:rsidRDefault="004A1B20" w:rsidP="009B485F">
            <w:pPr>
              <w:pStyle w:val="TableText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618" w:type="pct"/>
            <w:shd w:val="clear" w:color="auto" w:fill="4F81BD" w:themeFill="accent1"/>
          </w:tcPr>
          <w:p w14:paraId="12E17CDC" w14:textId="77777777" w:rsidR="004A1B20" w:rsidRPr="004A1B20" w:rsidRDefault="004A1B20" w:rsidP="004A1B20">
            <w:pPr>
              <w:pStyle w:val="TableText"/>
              <w:rPr>
                <w:rFonts w:asciiTheme="majorHAnsi" w:hAnsiTheme="majorHAnsi"/>
                <w:bCs/>
                <w:i/>
                <w:color w:val="FFFFFF" w:themeColor="background1"/>
                <w:sz w:val="24"/>
                <w:szCs w:val="24"/>
              </w:rPr>
            </w:pPr>
            <w:r w:rsidRPr="004A1B20">
              <w:rPr>
                <w:rFonts w:asciiTheme="majorHAnsi" w:hAnsiTheme="majorHAnsi"/>
                <w:bCs/>
                <w:i/>
                <w:color w:val="FFFFFF" w:themeColor="background1"/>
                <w:sz w:val="24"/>
                <w:szCs w:val="24"/>
              </w:rPr>
              <w:t>KARIM BENHMIDA</w:t>
            </w:r>
          </w:p>
          <w:p w14:paraId="133063E6" w14:textId="11FEF1FB" w:rsidR="004A1B20" w:rsidRPr="00610FBD" w:rsidRDefault="004A1B20" w:rsidP="004A1B20">
            <w:pPr>
              <w:pStyle w:val="TableText"/>
              <w:rPr>
                <w:rFonts w:asciiTheme="majorHAnsi" w:hAnsiTheme="majorHAnsi"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Cs/>
                <w:color w:val="FFFFFF" w:themeColor="background1"/>
                <w:sz w:val="24"/>
                <w:szCs w:val="24"/>
              </w:rPr>
              <w:t>EXPERT METHODES/OUTILS</w:t>
            </w:r>
          </w:p>
        </w:tc>
        <w:tc>
          <w:tcPr>
            <w:tcW w:w="3" w:type="pct"/>
          </w:tcPr>
          <w:p w14:paraId="42751AFD" w14:textId="77777777" w:rsidR="004A1B20" w:rsidRPr="00610FBD" w:rsidRDefault="004A1B20" w:rsidP="009B485F">
            <w:pPr>
              <w:pStyle w:val="TableText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764" w:type="pct"/>
            <w:shd w:val="clear" w:color="auto" w:fill="4F81BD" w:themeFill="accent1"/>
          </w:tcPr>
          <w:p w14:paraId="21992ABD" w14:textId="57E49B81" w:rsidR="004A1B20" w:rsidRPr="00610FBD" w:rsidRDefault="004A1B20" w:rsidP="004A1B20">
            <w:pPr>
              <w:pStyle w:val="TableText"/>
              <w:rPr>
                <w:rFonts w:asciiTheme="majorHAnsi" w:hAnsiTheme="majorHAnsi"/>
                <w:bCs/>
                <w:color w:val="FFFFFF" w:themeColor="background1"/>
                <w:sz w:val="24"/>
                <w:szCs w:val="24"/>
              </w:rPr>
            </w:pPr>
            <w:r w:rsidRPr="004A1B20">
              <w:rPr>
                <w:rFonts w:asciiTheme="majorHAnsi" w:hAnsiTheme="majorHAnsi"/>
                <w:bCs/>
                <w:i/>
                <w:color w:val="FFFFFF" w:themeColor="background1"/>
                <w:sz w:val="24"/>
                <w:szCs w:val="24"/>
              </w:rPr>
              <w:t>ABDELALIM TRIBAK</w:t>
            </w:r>
            <w:r w:rsidRPr="00610FBD">
              <w:rPr>
                <w:rFonts w:asciiTheme="majorHAnsi" w:hAnsiTheme="majorHAnsi"/>
                <w:bCs/>
                <w:color w:val="FFFFFF" w:themeColor="background1"/>
                <w:sz w:val="24"/>
                <w:szCs w:val="24"/>
              </w:rPr>
              <w:br/>
            </w:r>
            <w:r>
              <w:rPr>
                <w:rFonts w:asciiTheme="majorHAnsi" w:hAnsiTheme="majorHAnsi"/>
                <w:bCs/>
                <w:color w:val="FFFFFF" w:themeColor="background1"/>
                <w:sz w:val="24"/>
                <w:szCs w:val="24"/>
              </w:rPr>
              <w:t>EXPERT METIER</w:t>
            </w:r>
          </w:p>
        </w:tc>
      </w:tr>
      <w:tr w:rsidR="004A1B20" w:rsidRPr="00610FBD" w14:paraId="691A6A54" w14:textId="77777777" w:rsidTr="009B485F">
        <w:tc>
          <w:tcPr>
            <w:tcW w:w="1611" w:type="pct"/>
          </w:tcPr>
          <w:p w14:paraId="5B9FB2B2" w14:textId="6F7FB991" w:rsidR="004A1B20" w:rsidRPr="00610FBD" w:rsidRDefault="004A1B20" w:rsidP="009B485F">
            <w:pPr>
              <w:pStyle w:val="TableText"/>
              <w:rPr>
                <w:b/>
                <w:bCs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59264" behindDoc="0" locked="0" layoutInCell="1" allowOverlap="1" wp14:anchorId="14CA813E" wp14:editId="37CCE63E">
                  <wp:simplePos x="0" y="0"/>
                  <wp:positionH relativeFrom="column">
                    <wp:posOffset>23553</wp:posOffset>
                  </wp:positionH>
                  <wp:positionV relativeFrom="paragraph">
                    <wp:posOffset>34232</wp:posOffset>
                  </wp:positionV>
                  <wp:extent cx="1814754" cy="1323109"/>
                  <wp:effectExtent l="0" t="0" r="0" b="0"/>
                  <wp:wrapNone/>
                  <wp:docPr id="42" name="Picture 42" descr="https://fbcdn-sphotos-b-a.akamaihd.net/hphotos-ak-xap1/v/t1.0-9/10152419_692548627468045_1403639149_n.jpg?oh=4f4f02929ddef5ce201e7bcc68715193&amp;oe=54E4AAC3&amp;__gda__=1427977883_75d84725361494ec0d47dffdd1b2a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s://fbcdn-sphotos-b-a.akamaihd.net/hphotos-ak-xap1/v/t1.0-9/10152419_692548627468045_1403639149_n.jpg?oh=4f4f02929ddef5ce201e7bcc68715193&amp;oe=54E4AAC3&amp;__gda__=1427977883_75d84725361494ec0d47dffdd1b2a18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026" t="19864" r="47797" b="59207"/>
                          <a:stretch/>
                        </pic:blipFill>
                        <pic:spPr bwMode="auto">
                          <a:xfrm>
                            <a:off x="0" y="0"/>
                            <a:ext cx="1821549" cy="1328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" w:type="pct"/>
          </w:tcPr>
          <w:p w14:paraId="18973A8C" w14:textId="77777777" w:rsidR="004A1B20" w:rsidRPr="00610FBD" w:rsidRDefault="004A1B20" w:rsidP="009B485F">
            <w:pPr>
              <w:pStyle w:val="TableText"/>
            </w:pPr>
          </w:p>
        </w:tc>
        <w:tc>
          <w:tcPr>
            <w:tcW w:w="1618" w:type="pct"/>
          </w:tcPr>
          <w:p w14:paraId="7CADC534" w14:textId="77777777" w:rsidR="004A1B20" w:rsidRPr="00610FBD" w:rsidRDefault="004A1B20" w:rsidP="009B485F">
            <w:pPr>
              <w:pStyle w:val="TableText"/>
              <w:rPr>
                <w:b/>
                <w:bCs/>
              </w:rPr>
            </w:pPr>
            <w:r w:rsidRPr="00610FBD">
              <w:rPr>
                <w:b/>
                <w:bCs/>
                <w:noProof/>
                <w:lang w:eastAsia="fr-FR"/>
              </w:rPr>
              <w:drawing>
                <wp:anchor distT="0" distB="0" distL="114300" distR="114300" simplePos="0" relativeHeight="251661312" behindDoc="0" locked="0" layoutInCell="1" allowOverlap="1" wp14:anchorId="4AA9A447" wp14:editId="20445B16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36830</wp:posOffset>
                  </wp:positionV>
                  <wp:extent cx="1835912" cy="1333500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2FAFA5.jp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78" t="5854" r="11606" b="20688"/>
                          <a:stretch/>
                        </pic:blipFill>
                        <pic:spPr bwMode="auto">
                          <a:xfrm>
                            <a:off x="0" y="0"/>
                            <a:ext cx="1845065" cy="1340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" w:type="pct"/>
          </w:tcPr>
          <w:p w14:paraId="31734C82" w14:textId="77777777" w:rsidR="004A1B20" w:rsidRPr="00610FBD" w:rsidRDefault="004A1B20" w:rsidP="009B485F">
            <w:pPr>
              <w:pStyle w:val="TableText"/>
            </w:pPr>
          </w:p>
        </w:tc>
        <w:tc>
          <w:tcPr>
            <w:tcW w:w="1764" w:type="pct"/>
          </w:tcPr>
          <w:p w14:paraId="2F4AF15E" w14:textId="77777777" w:rsidR="004A1B20" w:rsidRPr="00610FBD" w:rsidRDefault="004A1B20" w:rsidP="009B485F">
            <w:pPr>
              <w:pStyle w:val="TableText"/>
              <w:rPr>
                <w:b/>
                <w:bCs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0288" behindDoc="0" locked="0" layoutInCell="1" allowOverlap="1" wp14:anchorId="266D7D73" wp14:editId="15A1F541">
                  <wp:simplePos x="0" y="0"/>
                  <wp:positionH relativeFrom="column">
                    <wp:posOffset>54851</wp:posOffset>
                  </wp:positionH>
                  <wp:positionV relativeFrom="paragraph">
                    <wp:posOffset>36830</wp:posOffset>
                  </wp:positionV>
                  <wp:extent cx="1718704" cy="1333500"/>
                  <wp:effectExtent l="0" t="0" r="0" b="0"/>
                  <wp:wrapNone/>
                  <wp:docPr id="51" name="Picture 51" descr="https://scontent-b-cdg.xx.fbcdn.net/hphotos-xap1/v/t1.0-9/10421475_10205169519894570_4088192844255784947_n.jpg?oh=2e741f7cf524787588dc4e96345c046a&amp;oe=54D8F04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https://scontent-b-cdg.xx.fbcdn.net/hphotos-xap1/v/t1.0-9/10421475_10205169519894570_4088192844255784947_n.jpg?oh=2e741f7cf524787588dc4e96345c046a&amp;oe=54D8F04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609" t="28056" r="18913" b="33712"/>
                          <a:stretch/>
                        </pic:blipFill>
                        <pic:spPr bwMode="auto">
                          <a:xfrm>
                            <a:off x="0" y="0"/>
                            <a:ext cx="1738560" cy="1348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A1B20" w:rsidRPr="00610FBD" w14:paraId="4938E691" w14:textId="77777777" w:rsidTr="009B485F">
        <w:tc>
          <w:tcPr>
            <w:tcW w:w="1611" w:type="pct"/>
          </w:tcPr>
          <w:p w14:paraId="356E07C9" w14:textId="77777777" w:rsidR="004A1B20" w:rsidRPr="00610FBD" w:rsidRDefault="004A1B20" w:rsidP="009B485F">
            <w:pPr>
              <w:pStyle w:val="TableText"/>
              <w:rPr>
                <w:b/>
                <w:bCs/>
              </w:rPr>
            </w:pPr>
          </w:p>
        </w:tc>
        <w:tc>
          <w:tcPr>
            <w:tcW w:w="3" w:type="pct"/>
          </w:tcPr>
          <w:p w14:paraId="592D79BE" w14:textId="77777777" w:rsidR="004A1B20" w:rsidRPr="00610FBD" w:rsidRDefault="004A1B20" w:rsidP="009B485F">
            <w:pPr>
              <w:pStyle w:val="TableText"/>
            </w:pPr>
          </w:p>
        </w:tc>
        <w:tc>
          <w:tcPr>
            <w:tcW w:w="1618" w:type="pct"/>
          </w:tcPr>
          <w:p w14:paraId="40A4520E" w14:textId="77777777" w:rsidR="004A1B20" w:rsidRPr="00610FBD" w:rsidRDefault="004A1B20" w:rsidP="009B485F">
            <w:pPr>
              <w:pStyle w:val="TableText"/>
              <w:rPr>
                <w:b/>
                <w:bCs/>
              </w:rPr>
            </w:pPr>
          </w:p>
        </w:tc>
        <w:tc>
          <w:tcPr>
            <w:tcW w:w="3" w:type="pct"/>
          </w:tcPr>
          <w:p w14:paraId="7AECA95E" w14:textId="77777777" w:rsidR="004A1B20" w:rsidRPr="00610FBD" w:rsidRDefault="004A1B20" w:rsidP="009B485F">
            <w:pPr>
              <w:pStyle w:val="TableText"/>
            </w:pPr>
          </w:p>
        </w:tc>
        <w:tc>
          <w:tcPr>
            <w:tcW w:w="1764" w:type="pct"/>
          </w:tcPr>
          <w:p w14:paraId="642A6386" w14:textId="77777777" w:rsidR="004A1B20" w:rsidRPr="00610FBD" w:rsidRDefault="004A1B20" w:rsidP="009B485F">
            <w:pPr>
              <w:pStyle w:val="TableText"/>
              <w:rPr>
                <w:b/>
                <w:bCs/>
              </w:rPr>
            </w:pPr>
          </w:p>
        </w:tc>
      </w:tr>
    </w:tbl>
    <w:p w14:paraId="3A4AA9F2" w14:textId="77777777" w:rsidR="004A1B20" w:rsidRDefault="004A1B20" w:rsidP="004A1B20"/>
    <w:p w14:paraId="12D08395" w14:textId="77777777" w:rsidR="004A1B20" w:rsidRDefault="004A1B20" w:rsidP="004A1B20"/>
    <w:p w14:paraId="16E01F6E" w14:textId="77777777" w:rsidR="004A1B20" w:rsidRDefault="004A1B20" w:rsidP="004A1B20"/>
    <w:p w14:paraId="31F774FF" w14:textId="77777777" w:rsidR="004A1B20" w:rsidRDefault="004A1B20" w:rsidP="004A1B20"/>
    <w:p w14:paraId="5FF761DF" w14:textId="77777777" w:rsidR="004A1B20" w:rsidRDefault="004A1B20" w:rsidP="004A1B20"/>
    <w:p w14:paraId="30728500" w14:textId="77777777" w:rsidR="004A1B20" w:rsidRPr="004A1B20" w:rsidRDefault="004A1B20" w:rsidP="004A1B20"/>
    <w:p w14:paraId="6A9955A0" w14:textId="2F002FD4" w:rsidR="009F1FD9" w:rsidRDefault="009F1FD9" w:rsidP="009F1FD9">
      <w:pPr>
        <w:pStyle w:val="Heading1"/>
      </w:pPr>
      <w:bookmarkStart w:id="7" w:name="_Toc405242708"/>
      <w:r>
        <w:t>Plan de charge par ressource</w:t>
      </w:r>
      <w:bookmarkEnd w:id="7"/>
    </w:p>
    <w:p w14:paraId="40DB0FF6" w14:textId="5A7D8E0E" w:rsidR="009F1FD9" w:rsidRDefault="009F1FD9" w:rsidP="009F1FD9">
      <w:pPr>
        <w:pStyle w:val="Heading1"/>
      </w:pPr>
      <w:bookmarkStart w:id="8" w:name="_Toc405242709"/>
      <w:r>
        <w:t>Modalités de suivi d’avancement du projet</w:t>
      </w:r>
      <w:bookmarkEnd w:id="8"/>
    </w:p>
    <w:p w14:paraId="5AB12FA4" w14:textId="5711A7FC" w:rsidR="009F1FD9" w:rsidRDefault="009F1FD9" w:rsidP="009F1FD9">
      <w:pPr>
        <w:pStyle w:val="Heading1"/>
      </w:pPr>
      <w:bookmarkStart w:id="9" w:name="_Toc405242710"/>
      <w:r>
        <w:t>Modalités de validation et de recette</w:t>
      </w:r>
      <w:bookmarkEnd w:id="9"/>
    </w:p>
    <w:p w14:paraId="1DBF8302" w14:textId="3681B6A7" w:rsidR="009F1FD9" w:rsidRDefault="009F1FD9" w:rsidP="009F1FD9">
      <w:pPr>
        <w:pStyle w:val="Heading1"/>
      </w:pPr>
      <w:bookmarkStart w:id="10" w:name="_Toc405242711"/>
      <w:r>
        <w:t>Amendement du plan d’assurance qualité</w:t>
      </w:r>
      <w:bookmarkEnd w:id="10"/>
    </w:p>
    <w:p w14:paraId="76C31ECE" w14:textId="2948FB36" w:rsidR="009F1FD9" w:rsidRPr="009F1FD9" w:rsidRDefault="009F1FD9" w:rsidP="009F1FD9">
      <w:pPr>
        <w:pStyle w:val="Heading1"/>
      </w:pPr>
      <w:bookmarkStart w:id="11" w:name="_Toc405242712"/>
      <w:r>
        <w:t>Plan de gestion des risques</w:t>
      </w:r>
      <w:bookmarkEnd w:id="11"/>
    </w:p>
    <w:p w14:paraId="784FA24C" w14:textId="77777777" w:rsidR="00AA47EA" w:rsidRPr="00AA47EA" w:rsidRDefault="00AA47EA" w:rsidP="00AA47EA"/>
    <w:p w14:paraId="221246CE" w14:textId="77777777" w:rsidR="007122F5" w:rsidRPr="00F47D4B" w:rsidRDefault="007122F5" w:rsidP="007122F5">
      <w:pPr>
        <w:rPr>
          <w:rFonts w:ascii="Calibri" w:hAnsi="Calibri" w:cs="Arial"/>
          <w:color w:val="BFBFBF"/>
          <w:sz w:val="40"/>
          <w:szCs w:val="40"/>
        </w:rPr>
      </w:pPr>
    </w:p>
    <w:p w14:paraId="323316CB" w14:textId="77777777" w:rsidR="007122F5" w:rsidRDefault="007122F5" w:rsidP="0071604D">
      <w:pPr>
        <w:jc w:val="both"/>
      </w:pPr>
    </w:p>
    <w:p w14:paraId="6CFE27EF" w14:textId="77777777" w:rsidR="007122F5" w:rsidRPr="007122F5" w:rsidRDefault="007122F5" w:rsidP="007122F5"/>
    <w:p w14:paraId="6D4EF2E2" w14:textId="77777777" w:rsidR="007122F5" w:rsidRPr="007122F5" w:rsidRDefault="007122F5" w:rsidP="007122F5"/>
    <w:p w14:paraId="08C8BA12" w14:textId="77777777" w:rsidR="007122F5" w:rsidRPr="007122F5" w:rsidRDefault="007122F5" w:rsidP="007122F5"/>
    <w:p w14:paraId="179702A8" w14:textId="77777777" w:rsidR="007122F5" w:rsidRPr="007122F5" w:rsidRDefault="007122F5" w:rsidP="007122F5"/>
    <w:p w14:paraId="174DB0C3" w14:textId="77777777" w:rsidR="007122F5" w:rsidRPr="007122F5" w:rsidRDefault="007122F5" w:rsidP="007122F5"/>
    <w:p w14:paraId="1A82F87E" w14:textId="77777777" w:rsidR="007122F5" w:rsidRPr="007122F5" w:rsidRDefault="007122F5" w:rsidP="007122F5"/>
    <w:p w14:paraId="2D83B079" w14:textId="77777777" w:rsidR="007122F5" w:rsidRPr="007122F5" w:rsidRDefault="007122F5" w:rsidP="007122F5"/>
    <w:p w14:paraId="3015DC5D" w14:textId="77777777" w:rsidR="007122F5" w:rsidRPr="007122F5" w:rsidRDefault="007122F5" w:rsidP="007122F5"/>
    <w:p w14:paraId="51B39D6C" w14:textId="77777777" w:rsidR="007122F5" w:rsidRPr="007122F5" w:rsidRDefault="007122F5" w:rsidP="007122F5"/>
    <w:p w14:paraId="72AB1691" w14:textId="77777777" w:rsidR="007122F5" w:rsidRPr="007122F5" w:rsidRDefault="007122F5" w:rsidP="007122F5"/>
    <w:p w14:paraId="288DACD1" w14:textId="77777777" w:rsidR="007122F5" w:rsidRPr="007122F5" w:rsidRDefault="007122F5" w:rsidP="007122F5"/>
    <w:p w14:paraId="5E2B9661" w14:textId="77777777" w:rsidR="007122F5" w:rsidRPr="007122F5" w:rsidRDefault="007122F5" w:rsidP="007122F5"/>
    <w:p w14:paraId="4934F9E1" w14:textId="77777777" w:rsidR="007122F5" w:rsidRPr="007122F5" w:rsidRDefault="007122F5" w:rsidP="007122F5"/>
    <w:p w14:paraId="10630322" w14:textId="77777777" w:rsidR="007122F5" w:rsidRPr="007122F5" w:rsidRDefault="007122F5" w:rsidP="007122F5"/>
    <w:p w14:paraId="417BF363" w14:textId="77777777" w:rsidR="007122F5" w:rsidRPr="007122F5" w:rsidRDefault="007122F5" w:rsidP="007122F5"/>
    <w:p w14:paraId="4B34F41B" w14:textId="77777777" w:rsidR="007122F5" w:rsidRPr="007122F5" w:rsidRDefault="007122F5" w:rsidP="007122F5"/>
    <w:p w14:paraId="4985932A" w14:textId="77777777" w:rsidR="007122F5" w:rsidRPr="007122F5" w:rsidRDefault="007122F5" w:rsidP="007122F5"/>
    <w:p w14:paraId="246B868E" w14:textId="77777777" w:rsidR="007122F5" w:rsidRPr="007122F5" w:rsidRDefault="007122F5" w:rsidP="007122F5"/>
    <w:p w14:paraId="4C15B653" w14:textId="77777777" w:rsidR="007122F5" w:rsidRPr="007122F5" w:rsidRDefault="007122F5" w:rsidP="007122F5"/>
    <w:p w14:paraId="78006597" w14:textId="77777777" w:rsidR="007122F5" w:rsidRPr="007122F5" w:rsidRDefault="007122F5" w:rsidP="007122F5"/>
    <w:p w14:paraId="42465115" w14:textId="77777777" w:rsidR="007122F5" w:rsidRPr="007122F5" w:rsidRDefault="007122F5" w:rsidP="007122F5"/>
    <w:p w14:paraId="1EA17CF4" w14:textId="77777777" w:rsidR="007122F5" w:rsidRPr="007122F5" w:rsidRDefault="007122F5" w:rsidP="007122F5"/>
    <w:p w14:paraId="34436CD1" w14:textId="77777777" w:rsidR="007122F5" w:rsidRPr="007122F5" w:rsidRDefault="007122F5" w:rsidP="007122F5"/>
    <w:p w14:paraId="19B24F0B" w14:textId="77777777" w:rsidR="007122F5" w:rsidRPr="007122F5" w:rsidRDefault="007122F5" w:rsidP="007122F5"/>
    <w:p w14:paraId="688F068D" w14:textId="77777777" w:rsidR="007122F5" w:rsidRPr="007122F5" w:rsidRDefault="007122F5" w:rsidP="007122F5"/>
    <w:p w14:paraId="51FB39D8" w14:textId="77777777" w:rsidR="007122F5" w:rsidRPr="007122F5" w:rsidRDefault="007122F5" w:rsidP="007122F5"/>
    <w:p w14:paraId="2DE6FF84" w14:textId="77777777" w:rsidR="007122F5" w:rsidRPr="007122F5" w:rsidRDefault="007122F5" w:rsidP="007122F5"/>
    <w:p w14:paraId="11E541F3" w14:textId="77777777" w:rsidR="007122F5" w:rsidRPr="007122F5" w:rsidRDefault="007122F5" w:rsidP="007122F5"/>
    <w:p w14:paraId="231FB656" w14:textId="77777777" w:rsidR="007122F5" w:rsidRPr="007122F5" w:rsidRDefault="007122F5" w:rsidP="007122F5"/>
    <w:p w14:paraId="12A2B76B" w14:textId="77777777" w:rsidR="007122F5" w:rsidRPr="007122F5" w:rsidRDefault="007122F5" w:rsidP="007122F5"/>
    <w:p w14:paraId="076343DD" w14:textId="77777777" w:rsidR="007122F5" w:rsidRPr="007122F5" w:rsidRDefault="007122F5" w:rsidP="007122F5"/>
    <w:p w14:paraId="062F2D69" w14:textId="77777777" w:rsidR="007122F5" w:rsidRPr="007122F5" w:rsidRDefault="007122F5" w:rsidP="007122F5"/>
    <w:p w14:paraId="5AEDCA7E" w14:textId="77777777" w:rsidR="007122F5" w:rsidRPr="007122F5" w:rsidRDefault="007122F5" w:rsidP="007122F5"/>
    <w:p w14:paraId="6F7E2A33" w14:textId="77777777" w:rsidR="007122F5" w:rsidRPr="007122F5" w:rsidRDefault="007122F5" w:rsidP="007122F5"/>
    <w:p w14:paraId="5625CBFB" w14:textId="77777777" w:rsidR="007122F5" w:rsidRPr="007122F5" w:rsidRDefault="007122F5" w:rsidP="007122F5"/>
    <w:p w14:paraId="030F33EE" w14:textId="77777777" w:rsidR="007122F5" w:rsidRPr="001D3804" w:rsidRDefault="007122F5" w:rsidP="007122F5">
      <w:pPr>
        <w:jc w:val="center"/>
        <w:rPr>
          <w:rFonts w:ascii="Century Schoolbook" w:hAnsi="Century Schoolbook"/>
          <w:b/>
        </w:rPr>
      </w:pPr>
      <w:r>
        <w:tab/>
      </w:r>
      <w:r w:rsidRPr="001D3804">
        <w:rPr>
          <w:rFonts w:ascii="Century Schoolbook" w:hAnsi="Century Schoolbook"/>
          <w:b/>
        </w:rPr>
        <w:t>FIN DU DOCUMENT</w:t>
      </w:r>
    </w:p>
    <w:p w14:paraId="7947D978" w14:textId="77777777" w:rsidR="00227B87" w:rsidRPr="007122F5" w:rsidRDefault="00227B87" w:rsidP="007122F5">
      <w:pPr>
        <w:tabs>
          <w:tab w:val="left" w:pos="3480"/>
        </w:tabs>
      </w:pPr>
    </w:p>
    <w:sectPr w:rsidR="00227B87" w:rsidRPr="007122F5" w:rsidSect="0052090E">
      <w:headerReference w:type="even" r:id="rId15"/>
      <w:headerReference w:type="default" r:id="rId16"/>
      <w:footerReference w:type="even" r:id="rId17"/>
      <w:footerReference w:type="default" r:id="rId18"/>
      <w:footerReference w:type="first" r:id="rId19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5BD3D5" w14:textId="77777777" w:rsidR="00C2191A" w:rsidRDefault="00C2191A" w:rsidP="0052090E">
      <w:r>
        <w:separator/>
      </w:r>
    </w:p>
  </w:endnote>
  <w:endnote w:type="continuationSeparator" w:id="0">
    <w:p w14:paraId="271E5B16" w14:textId="77777777" w:rsidR="00C2191A" w:rsidRDefault="00C2191A" w:rsidP="005209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yuthaya">
    <w:charset w:val="00"/>
    <w:family w:val="auto"/>
    <w:pitch w:val="variable"/>
    <w:sig w:usb0="A100026F" w:usb1="00000000" w:usb2="00000000" w:usb3="00000000" w:csb0="000101FF" w:csb1="00000000"/>
  </w:font>
  <w:font w:name="Athelas Regular">
    <w:altName w:val="Corbel"/>
    <w:charset w:val="00"/>
    <w:family w:val="auto"/>
    <w:pitch w:val="variable"/>
    <w:sig w:usb0="00000001" w:usb1="5000205B" w:usb2="00000000" w:usb3="00000000" w:csb0="0000009B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9D8745" w14:textId="77777777" w:rsidR="007122F5" w:rsidRDefault="007122F5" w:rsidP="00DC224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45B4784" w14:textId="77777777" w:rsidR="007122F5" w:rsidRPr="00E8024A" w:rsidRDefault="007122F5" w:rsidP="003C5676">
    <w:pPr>
      <w:pStyle w:val="Header"/>
      <w:pBdr>
        <w:between w:val="single" w:sz="4" w:space="1" w:color="4F81BD"/>
      </w:pBdr>
      <w:spacing w:line="276" w:lineRule="auto"/>
      <w:ind w:right="360"/>
      <w:jc w:val="center"/>
    </w:pPr>
    <w:r>
      <w:t>Plan d’assurance qualité - PLD-SPIE/QU/PAQ</w:t>
    </w:r>
  </w:p>
  <w:p w14:paraId="6CD390E8" w14:textId="77777777" w:rsidR="007122F5" w:rsidRPr="00E8024A" w:rsidRDefault="007122F5" w:rsidP="003C5676">
    <w:pPr>
      <w:pStyle w:val="Header"/>
      <w:pBdr>
        <w:between w:val="single" w:sz="4" w:space="1" w:color="4F81BD"/>
      </w:pBdr>
      <w:spacing w:line="276" w:lineRule="auto"/>
      <w:jc w:val="center"/>
    </w:pPr>
    <w:r>
      <w:rPr>
        <w:lang w:val="en-US"/>
      </w:rPr>
      <w:t>November 30, 2014</w:t>
    </w:r>
  </w:p>
  <w:p w14:paraId="0B6AFB29" w14:textId="77777777" w:rsidR="007122F5" w:rsidRDefault="007122F5" w:rsidP="0052090E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963F0F" w14:textId="77777777" w:rsidR="007122F5" w:rsidRDefault="007122F5" w:rsidP="00DC224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D592F">
      <w:rPr>
        <w:rStyle w:val="PageNumber"/>
        <w:noProof/>
      </w:rPr>
      <w:t>4</w:t>
    </w:r>
    <w:r>
      <w:rPr>
        <w:rStyle w:val="PageNumber"/>
      </w:rPr>
      <w:fldChar w:fldCharType="end"/>
    </w:r>
  </w:p>
  <w:p w14:paraId="7CFE0760" w14:textId="77777777" w:rsidR="007122F5" w:rsidRPr="00E8024A" w:rsidRDefault="00076170" w:rsidP="003C5676">
    <w:pPr>
      <w:pStyle w:val="Header"/>
      <w:pBdr>
        <w:between w:val="single" w:sz="4" w:space="1" w:color="4F81BD"/>
      </w:pBdr>
      <w:spacing w:line="276" w:lineRule="auto"/>
      <w:ind w:right="360"/>
      <w:jc w:val="center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F17DC7A" wp14:editId="11721B0D">
              <wp:simplePos x="0" y="0"/>
              <wp:positionH relativeFrom="column">
                <wp:posOffset>4343400</wp:posOffset>
              </wp:positionH>
              <wp:positionV relativeFrom="paragraph">
                <wp:posOffset>-257810</wp:posOffset>
              </wp:positionV>
              <wp:extent cx="1371600" cy="685800"/>
              <wp:effectExtent l="0" t="0" r="0" b="0"/>
              <wp:wrapSquare wrapText="bothSides"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716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0EB22C9F" w14:textId="77777777" w:rsidR="007122F5" w:rsidRDefault="00076170" w:rsidP="005801DA">
                          <w:r>
                            <w:rPr>
                              <w:rFonts w:ascii="Helvetica" w:hAnsi="Helvetica" w:cs="Helvetica"/>
                              <w:noProof/>
                              <w:lang w:eastAsia="fr-FR"/>
                            </w:rPr>
                            <w:drawing>
                              <wp:inline distT="0" distB="0" distL="0" distR="0" wp14:anchorId="49D87B6A" wp14:editId="11035F70">
                                <wp:extent cx="990600" cy="522605"/>
                                <wp:effectExtent l="0" t="0" r="0" b="10795"/>
                                <wp:docPr id="8" name="Picture 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90600" cy="5226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17DC7A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left:0;text-align:left;margin-left:342pt;margin-top:-20.3pt;width:108pt;height:5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" filled="f" stroked="f">
              <v:path arrowok="t"/>
              <v:textbox>
                <w:txbxContent>
                  <w:p w14:paraId="0EB22C9F" w14:textId="77777777" w:rsidR="007122F5" w:rsidRDefault="00076170" w:rsidP="005801DA">
                    <w:r>
                      <w:rPr>
                        <w:rFonts w:ascii="Helvetica" w:hAnsi="Helvetica" w:cs="Helvetica"/>
                        <w:noProof/>
                        <w:lang w:eastAsia="fr-FR"/>
                      </w:rPr>
                      <w:drawing>
                        <wp:inline distT="0" distB="0" distL="0" distR="0" wp14:anchorId="49D87B6A" wp14:editId="11035F70">
                          <wp:extent cx="990600" cy="522605"/>
                          <wp:effectExtent l="0" t="0" r="0" b="10795"/>
                          <wp:docPr id="8" name="Picture 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90600" cy="5226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1847652" wp14:editId="31BC1543">
              <wp:simplePos x="0" y="0"/>
              <wp:positionH relativeFrom="column">
                <wp:posOffset>-342265</wp:posOffset>
              </wp:positionH>
              <wp:positionV relativeFrom="paragraph">
                <wp:posOffset>-29210</wp:posOffset>
              </wp:positionV>
              <wp:extent cx="1828800" cy="457200"/>
              <wp:effectExtent l="0" t="0" r="0" b="0"/>
              <wp:wrapSquare wrapText="bothSides"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4CAE625B" w14:textId="77777777" w:rsidR="007122F5" w:rsidRDefault="00076170" w:rsidP="005801DA">
                          <w:r>
                            <w:rPr>
                              <w:rFonts w:ascii="Helvetica" w:hAnsi="Helvetica" w:cs="Helvetica"/>
                              <w:noProof/>
                              <w:lang w:eastAsia="fr-FR"/>
                            </w:rPr>
                            <w:drawing>
                              <wp:inline distT="0" distB="0" distL="0" distR="0" wp14:anchorId="4970FB91" wp14:editId="0E6FC624">
                                <wp:extent cx="1284605" cy="294005"/>
                                <wp:effectExtent l="0" t="0" r="10795" b="10795"/>
                                <wp:docPr id="10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284605" cy="2940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1847652" id="Text Box 7" o:spid="_x0000_s1027" type="#_x0000_t202" style="position:absolute;left:0;text-align:left;margin-left:-26.95pt;margin-top:-2.3pt;width:2in;height:3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" filled="f" stroked="f">
              <v:path arrowok="t"/>
              <v:textbox>
                <w:txbxContent>
                  <w:p w14:paraId="4CAE625B" w14:textId="77777777" w:rsidR="007122F5" w:rsidRDefault="00076170" w:rsidP="005801DA">
                    <w:r>
                      <w:rPr>
                        <w:rFonts w:ascii="Helvetica" w:hAnsi="Helvetica" w:cs="Helvetica"/>
                        <w:noProof/>
                        <w:lang w:eastAsia="fr-FR"/>
                      </w:rPr>
                      <w:drawing>
                        <wp:inline distT="0" distB="0" distL="0" distR="0" wp14:anchorId="4970FB91" wp14:editId="0E6FC624">
                          <wp:extent cx="1284605" cy="294005"/>
                          <wp:effectExtent l="0" t="0" r="10795" b="10795"/>
                          <wp:docPr id="10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284605" cy="2940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7122F5">
      <w:t xml:space="preserve">                 </w:t>
    </w:r>
  </w:p>
  <w:p w14:paraId="386DE17D" w14:textId="77777777" w:rsidR="007122F5" w:rsidRDefault="007122F5" w:rsidP="0052090E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A2A0D0" w14:textId="77777777" w:rsidR="00962A17" w:rsidRDefault="00962A17">
    <w:pPr>
      <w:pStyle w:val="Footer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886D48" wp14:editId="67D510A3">
              <wp:simplePos x="0" y="0"/>
              <wp:positionH relativeFrom="column">
                <wp:posOffset>-342265</wp:posOffset>
              </wp:positionH>
              <wp:positionV relativeFrom="paragraph">
                <wp:posOffset>-235585</wp:posOffset>
              </wp:positionV>
              <wp:extent cx="2514600" cy="800100"/>
              <wp:effectExtent l="0" t="0" r="0" b="12700"/>
              <wp:wrapSquare wrapText="bothSides"/>
              <wp:docPr id="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14600" cy="800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7521D436" w14:textId="77777777" w:rsidR="00962A17" w:rsidRDefault="00962A17" w:rsidP="00962A17">
                          <w:r>
                            <w:rPr>
                              <w:rFonts w:ascii="Helvetica" w:hAnsi="Helvetica" w:cs="Helvetica"/>
                              <w:noProof/>
                              <w:lang w:eastAsia="fr-FR"/>
                            </w:rPr>
                            <w:drawing>
                              <wp:inline distT="0" distB="0" distL="0" distR="0" wp14:anchorId="71110C19" wp14:editId="3609FDB0">
                                <wp:extent cx="2089785" cy="467995"/>
                                <wp:effectExtent l="0" t="0" r="0" b="0"/>
                                <wp:docPr id="1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89785" cy="4679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7886D4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-26.95pt;margin-top:-18.55pt;width:198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" filled="f" stroked="f">
              <v:path arrowok="t"/>
              <v:textbox>
                <w:txbxContent>
                  <w:p w14:paraId="7521D436" w14:textId="77777777" w:rsidR="00962A17" w:rsidRDefault="00962A17" w:rsidP="00962A17">
                    <w:r>
                      <w:rPr>
                        <w:rFonts w:ascii="Helvetica" w:hAnsi="Helvetica" w:cs="Helvetica"/>
                        <w:noProof/>
                        <w:lang w:eastAsia="fr-FR"/>
                      </w:rPr>
                      <w:drawing>
                        <wp:inline distT="0" distB="0" distL="0" distR="0" wp14:anchorId="71110C19" wp14:editId="3609FDB0">
                          <wp:extent cx="2089785" cy="467995"/>
                          <wp:effectExtent l="0" t="0" r="0" b="0"/>
                          <wp:docPr id="11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89785" cy="4679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ptab w:relativeTo="margin" w:alignment="center" w:leader="none"/>
    </w:r>
    <w:r>
      <w:ptab w:relativeTo="margin" w:alignment="right" w:leader="none"/>
    </w:r>
    <w:r w:rsidRPr="00962A17">
      <w:rPr>
        <w:noProof/>
        <w:lang w:val="en-US"/>
      </w:rPr>
      <w:t xml:space="preserve"> </w: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3EC20DE" wp14:editId="44B5D4D1">
              <wp:simplePos x="0" y="0"/>
              <wp:positionH relativeFrom="column">
                <wp:posOffset>3771900</wp:posOffset>
              </wp:positionH>
              <wp:positionV relativeFrom="paragraph">
                <wp:posOffset>-464185</wp:posOffset>
              </wp:positionV>
              <wp:extent cx="2057400" cy="914400"/>
              <wp:effectExtent l="0" t="0" r="0" b="0"/>
              <wp:wrapSquare wrapText="bothSides"/>
              <wp:docPr id="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7400" cy="91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31756BE6" w14:textId="77777777" w:rsidR="00962A17" w:rsidRDefault="00962A17" w:rsidP="00962A17">
                          <w:r>
                            <w:rPr>
                              <w:rFonts w:ascii="Helvetica" w:hAnsi="Helvetica" w:cs="Helvetica"/>
                              <w:noProof/>
                              <w:lang w:eastAsia="fr-FR"/>
                            </w:rPr>
                            <w:drawing>
                              <wp:inline distT="0" distB="0" distL="0" distR="0" wp14:anchorId="38562447" wp14:editId="5BBA7B60">
                                <wp:extent cx="1621790" cy="783590"/>
                                <wp:effectExtent l="0" t="0" r="3810" b="3810"/>
                                <wp:docPr id="12" name="Pictur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21790" cy="7835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3EC20DE" id="Text Box 5" o:spid="_x0000_s1029" type="#_x0000_t202" style="position:absolute;margin-left:297pt;margin-top:-36.55pt;width:162pt;height:1in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" filled="f" stroked="f">
              <v:path arrowok="t"/>
              <v:textbox>
                <w:txbxContent>
                  <w:p w14:paraId="31756BE6" w14:textId="77777777" w:rsidR="00962A17" w:rsidRDefault="00962A17" w:rsidP="00962A17">
                    <w:r>
                      <w:rPr>
                        <w:rFonts w:ascii="Helvetica" w:hAnsi="Helvetica" w:cs="Helvetica"/>
                        <w:noProof/>
                        <w:lang w:eastAsia="fr-FR"/>
                      </w:rPr>
                      <w:drawing>
                        <wp:inline distT="0" distB="0" distL="0" distR="0" wp14:anchorId="38562447" wp14:editId="5BBA7B60">
                          <wp:extent cx="1621790" cy="783590"/>
                          <wp:effectExtent l="0" t="0" r="3810" b="3810"/>
                          <wp:docPr id="12" name="Pictur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21790" cy="7835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47A65E" w14:textId="77777777" w:rsidR="00C2191A" w:rsidRDefault="00C2191A" w:rsidP="0052090E">
      <w:r>
        <w:separator/>
      </w:r>
    </w:p>
  </w:footnote>
  <w:footnote w:type="continuationSeparator" w:id="0">
    <w:p w14:paraId="72A1E580" w14:textId="77777777" w:rsidR="00C2191A" w:rsidRDefault="00C2191A" w:rsidP="0052090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2"/>
      <w:gridCol w:w="1252"/>
      <w:gridCol w:w="3485"/>
    </w:tblGrid>
    <w:tr w:rsidR="007122F5" w:rsidRPr="003C5676" w14:paraId="33262D56" w14:textId="77777777" w:rsidTr="003C5676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4F81BD"/>
            <w:right w:val="nil"/>
          </w:tcBorders>
        </w:tcPr>
        <w:p w14:paraId="25E6DF86" w14:textId="77777777" w:rsidR="007122F5" w:rsidRPr="003C5676" w:rsidRDefault="007122F5">
          <w:pPr>
            <w:pStyle w:val="Header"/>
            <w:spacing w:line="276" w:lineRule="auto"/>
            <w:rPr>
              <w:rFonts w:eastAsia="MS Gothic"/>
              <w:b/>
              <w:bCs/>
              <w:color w:val="4F81BD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2519DB91" w14:textId="77777777" w:rsidR="007122F5" w:rsidRPr="003C5676" w:rsidRDefault="007122F5" w:rsidP="007122F5">
          <w:pPr>
            <w:pStyle w:val="NoSpacing"/>
            <w:rPr>
              <w:rFonts w:ascii="Cambria" w:hAnsi="Cambria"/>
              <w:color w:val="4F81BD"/>
              <w:szCs w:val="20"/>
            </w:rPr>
          </w:pPr>
          <w:r w:rsidRPr="003C5676">
            <w:rPr>
              <w:rFonts w:ascii="Cambria" w:hAnsi="Cambria"/>
              <w:color w:val="4F81BD"/>
            </w:rPr>
            <w:t>[Type text]</w:t>
          </w:r>
        </w:p>
      </w:tc>
      <w:tc>
        <w:tcPr>
          <w:tcW w:w="2278" w:type="pct"/>
          <w:tcBorders>
            <w:top w:val="nil"/>
            <w:left w:val="nil"/>
            <w:bottom w:val="single" w:sz="4" w:space="0" w:color="4F81BD"/>
            <w:right w:val="nil"/>
          </w:tcBorders>
        </w:tcPr>
        <w:p w14:paraId="6C0912E1" w14:textId="77777777" w:rsidR="007122F5" w:rsidRPr="003C5676" w:rsidRDefault="007122F5">
          <w:pPr>
            <w:pStyle w:val="Header"/>
            <w:spacing w:line="276" w:lineRule="auto"/>
            <w:rPr>
              <w:rFonts w:eastAsia="MS Gothic"/>
              <w:b/>
              <w:bCs/>
              <w:color w:val="4F81BD"/>
            </w:rPr>
          </w:pPr>
        </w:p>
      </w:tc>
    </w:tr>
    <w:tr w:rsidR="007122F5" w:rsidRPr="003C5676" w14:paraId="76F0C0FA" w14:textId="77777777" w:rsidTr="003C5676">
      <w:trPr>
        <w:trHeight w:val="150"/>
      </w:trPr>
      <w:tc>
        <w:tcPr>
          <w:tcW w:w="2389" w:type="pct"/>
          <w:tcBorders>
            <w:top w:val="single" w:sz="4" w:space="0" w:color="4F81BD"/>
            <w:left w:val="nil"/>
            <w:bottom w:val="nil"/>
            <w:right w:val="nil"/>
          </w:tcBorders>
        </w:tcPr>
        <w:p w14:paraId="5AA60FC9" w14:textId="77777777" w:rsidR="007122F5" w:rsidRPr="003C5676" w:rsidRDefault="007122F5">
          <w:pPr>
            <w:pStyle w:val="Header"/>
            <w:spacing w:line="276" w:lineRule="auto"/>
            <w:rPr>
              <w:rFonts w:eastAsia="MS Gothic"/>
              <w:b/>
              <w:bCs/>
              <w:color w:val="4F81BD"/>
            </w:rPr>
          </w:pPr>
        </w:p>
      </w:tc>
      <w:tc>
        <w:tcPr>
          <w:tcW w:w="0" w:type="auto"/>
          <w:vMerge/>
          <w:vAlign w:val="center"/>
          <w:hideMark/>
        </w:tcPr>
        <w:p w14:paraId="2FB8802A" w14:textId="77777777" w:rsidR="007122F5" w:rsidRPr="003C5676" w:rsidRDefault="007122F5">
          <w:pPr>
            <w:rPr>
              <w:color w:val="4F81BD"/>
              <w:sz w:val="22"/>
              <w:szCs w:val="22"/>
            </w:rPr>
          </w:pPr>
        </w:p>
      </w:tc>
      <w:tc>
        <w:tcPr>
          <w:tcW w:w="2278" w:type="pct"/>
          <w:tcBorders>
            <w:top w:val="single" w:sz="4" w:space="0" w:color="4F81BD"/>
            <w:left w:val="nil"/>
            <w:bottom w:val="nil"/>
            <w:right w:val="nil"/>
          </w:tcBorders>
        </w:tcPr>
        <w:p w14:paraId="5419A58C" w14:textId="77777777" w:rsidR="007122F5" w:rsidRPr="003C5676" w:rsidRDefault="007122F5">
          <w:pPr>
            <w:pStyle w:val="Header"/>
            <w:spacing w:line="276" w:lineRule="auto"/>
            <w:rPr>
              <w:rFonts w:eastAsia="MS Gothic"/>
              <w:b/>
              <w:bCs/>
              <w:color w:val="4F81BD"/>
            </w:rPr>
          </w:pPr>
        </w:p>
      </w:tc>
    </w:tr>
  </w:tbl>
  <w:p w14:paraId="0D281DDA" w14:textId="77777777" w:rsidR="007122F5" w:rsidRDefault="007122F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Borders>
        <w:insideH w:val="single" w:sz="4" w:space="0" w:color="7F7F7F"/>
      </w:tblBorders>
      <w:tblLook w:val="04A0" w:firstRow="1" w:lastRow="0" w:firstColumn="1" w:lastColumn="0" w:noHBand="0" w:noVBand="1"/>
    </w:tblPr>
    <w:tblGrid>
      <w:gridCol w:w="2009"/>
      <w:gridCol w:w="4358"/>
      <w:gridCol w:w="1828"/>
    </w:tblGrid>
    <w:tr w:rsidR="00721325" w:rsidRPr="003C5676" w14:paraId="007C545E" w14:textId="77777777" w:rsidTr="003C5676">
      <w:trPr>
        <w:trHeight w:val="151"/>
      </w:trPr>
      <w:tc>
        <w:tcPr>
          <w:tcW w:w="2389" w:type="pct"/>
        </w:tcPr>
        <w:p w14:paraId="4A191331" w14:textId="77777777" w:rsidR="007122F5" w:rsidRPr="003C5676" w:rsidRDefault="007122F5">
          <w:pPr>
            <w:pStyle w:val="Header"/>
            <w:spacing w:line="276" w:lineRule="auto"/>
            <w:rPr>
              <w:rFonts w:eastAsia="MS Gothic"/>
              <w:b/>
              <w:bCs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3F02247B" w14:textId="311128F1" w:rsidR="007122F5" w:rsidRPr="00721325" w:rsidRDefault="00721325" w:rsidP="00721325">
          <w:pPr>
            <w:pStyle w:val="NoSpacing"/>
            <w:rPr>
              <w:rFonts w:ascii="Century Schoolbook" w:hAnsi="Century Schoolbook"/>
              <w:szCs w:val="20"/>
              <w:lang w:val="fr-FR"/>
            </w:rPr>
          </w:pPr>
          <w:r>
            <w:rPr>
              <w:rFonts w:ascii="Century Schoolbook" w:hAnsi="Century Schoolbook"/>
              <w:sz w:val="20"/>
              <w:lang w:val="fr-FR"/>
            </w:rPr>
            <w:t>Dossier d’initialisation</w:t>
          </w:r>
          <w:r w:rsidR="007122F5" w:rsidRPr="00721325">
            <w:rPr>
              <w:rFonts w:ascii="Century Schoolbook" w:hAnsi="Century Schoolbook"/>
              <w:sz w:val="20"/>
              <w:lang w:val="fr-FR"/>
            </w:rPr>
            <w:t xml:space="preserve"> – </w:t>
          </w:r>
          <w:r>
            <w:rPr>
              <w:rFonts w:ascii="Century Schoolbook" w:hAnsi="Century Schoolbook"/>
              <w:sz w:val="20"/>
              <w:lang w:val="fr-FR"/>
            </w:rPr>
            <w:t>PLD-SPIE/EP/INIT</w:t>
          </w:r>
        </w:p>
      </w:tc>
      <w:tc>
        <w:tcPr>
          <w:tcW w:w="2278" w:type="pct"/>
        </w:tcPr>
        <w:p w14:paraId="503E48D1" w14:textId="77777777" w:rsidR="007122F5" w:rsidRPr="003C5676" w:rsidRDefault="007122F5">
          <w:pPr>
            <w:pStyle w:val="Header"/>
            <w:spacing w:line="276" w:lineRule="auto"/>
            <w:rPr>
              <w:rFonts w:eastAsia="MS Gothic"/>
              <w:b/>
              <w:bCs/>
              <w:color w:val="4F81BD"/>
            </w:rPr>
          </w:pPr>
        </w:p>
      </w:tc>
    </w:tr>
    <w:tr w:rsidR="00721325" w:rsidRPr="003C5676" w14:paraId="7CC714E0" w14:textId="77777777" w:rsidTr="003C5676">
      <w:trPr>
        <w:trHeight w:val="150"/>
      </w:trPr>
      <w:tc>
        <w:tcPr>
          <w:tcW w:w="2389" w:type="pct"/>
        </w:tcPr>
        <w:p w14:paraId="3CBD56D7" w14:textId="77777777" w:rsidR="007122F5" w:rsidRPr="003C5676" w:rsidRDefault="007122F5">
          <w:pPr>
            <w:pStyle w:val="Header"/>
            <w:spacing w:line="276" w:lineRule="auto"/>
            <w:rPr>
              <w:rFonts w:eastAsia="MS Gothic"/>
              <w:b/>
              <w:bCs/>
            </w:rPr>
          </w:pPr>
        </w:p>
      </w:tc>
      <w:tc>
        <w:tcPr>
          <w:tcW w:w="0" w:type="auto"/>
          <w:vMerge/>
          <w:vAlign w:val="center"/>
          <w:hideMark/>
        </w:tcPr>
        <w:p w14:paraId="46B954E4" w14:textId="77777777" w:rsidR="007122F5" w:rsidRPr="003C5676" w:rsidRDefault="007122F5">
          <w:pPr>
            <w:rPr>
              <w:color w:val="4F81BD"/>
              <w:sz w:val="22"/>
              <w:szCs w:val="22"/>
            </w:rPr>
          </w:pPr>
        </w:p>
      </w:tc>
      <w:tc>
        <w:tcPr>
          <w:tcW w:w="2278" w:type="pct"/>
        </w:tcPr>
        <w:p w14:paraId="4EFA8B84" w14:textId="77777777" w:rsidR="007122F5" w:rsidRPr="003C5676" w:rsidRDefault="007122F5">
          <w:pPr>
            <w:pStyle w:val="Header"/>
            <w:spacing w:line="276" w:lineRule="auto"/>
            <w:rPr>
              <w:rFonts w:eastAsia="MS Gothic"/>
              <w:b/>
              <w:bCs/>
              <w:color w:val="4F81BD"/>
            </w:rPr>
          </w:pPr>
        </w:p>
      </w:tc>
    </w:tr>
  </w:tbl>
  <w:p w14:paraId="7C78D1FA" w14:textId="77777777" w:rsidR="007122F5" w:rsidRDefault="007122F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3E04F5A"/>
    <w:multiLevelType w:val="multilevel"/>
    <w:tmpl w:val="37761E52"/>
    <w:lvl w:ilvl="0">
      <w:start w:val="1"/>
      <w:numFmt w:val="decimal"/>
      <w:pStyle w:val="Heading1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pStyle w:val="Heading4"/>
      <w:isLgl/>
      <w:lvlText w:val="%1.%2.%3.%4"/>
      <w:lvlJc w:val="left"/>
      <w:pPr>
        <w:ind w:left="39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0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2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360" w:hanging="3240"/>
      </w:pPr>
      <w:rPr>
        <w:rFonts w:hint="default"/>
      </w:rPr>
    </w:lvl>
  </w:abstractNum>
  <w:abstractNum w:abstractNumId="4">
    <w:nsid w:val="04043DD1"/>
    <w:multiLevelType w:val="multilevel"/>
    <w:tmpl w:val="864C71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5861A0D"/>
    <w:multiLevelType w:val="multilevel"/>
    <w:tmpl w:val="0B62EBA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>
    <w:nsid w:val="07C84616"/>
    <w:multiLevelType w:val="hybridMultilevel"/>
    <w:tmpl w:val="F32A5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921995"/>
    <w:multiLevelType w:val="multilevel"/>
    <w:tmpl w:val="6F70B8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>
    <w:nsid w:val="15C138F2"/>
    <w:multiLevelType w:val="multilevel"/>
    <w:tmpl w:val="30FCC1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>
    <w:nsid w:val="18651059"/>
    <w:multiLevelType w:val="multilevel"/>
    <w:tmpl w:val="8550C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2.1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>
    <w:nsid w:val="18BF074D"/>
    <w:multiLevelType w:val="multilevel"/>
    <w:tmpl w:val="CE7E6F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2.2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>
    <w:nsid w:val="1907600D"/>
    <w:multiLevelType w:val="multilevel"/>
    <w:tmpl w:val="6F70B8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1A710FA9"/>
    <w:multiLevelType w:val="multilevel"/>
    <w:tmpl w:val="30FCC1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>
    <w:nsid w:val="1AB24DB1"/>
    <w:multiLevelType w:val="multilevel"/>
    <w:tmpl w:val="CE7E6F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2.2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>
    <w:nsid w:val="1C2F67F3"/>
    <w:multiLevelType w:val="multilevel"/>
    <w:tmpl w:val="CE7E6F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2.2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>
    <w:nsid w:val="1DCA0A63"/>
    <w:multiLevelType w:val="multilevel"/>
    <w:tmpl w:val="8550C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2.1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>
    <w:nsid w:val="1DFF02DC"/>
    <w:multiLevelType w:val="multilevel"/>
    <w:tmpl w:val="D7E2A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3.1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>
    <w:nsid w:val="28D81D0D"/>
    <w:multiLevelType w:val="hybridMultilevel"/>
    <w:tmpl w:val="4CBADE5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601A15"/>
    <w:multiLevelType w:val="multilevel"/>
    <w:tmpl w:val="FD52C9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355D68CE"/>
    <w:multiLevelType w:val="multilevel"/>
    <w:tmpl w:val="D7E2A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3.1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>
    <w:nsid w:val="38734D08"/>
    <w:multiLevelType w:val="multilevel"/>
    <w:tmpl w:val="D7E2A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3.1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>
    <w:nsid w:val="38DE67BF"/>
    <w:multiLevelType w:val="multilevel"/>
    <w:tmpl w:val="F0FCB7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39633A50"/>
    <w:multiLevelType w:val="multilevel"/>
    <w:tmpl w:val="A77CE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4.3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39646FAA"/>
    <w:multiLevelType w:val="hybridMultilevel"/>
    <w:tmpl w:val="1F8EDF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F6F5141"/>
    <w:multiLevelType w:val="multilevel"/>
    <w:tmpl w:val="D7E2A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3.1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>
    <w:nsid w:val="40181EFC"/>
    <w:multiLevelType w:val="hybridMultilevel"/>
    <w:tmpl w:val="9E3003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70B4769"/>
    <w:multiLevelType w:val="multilevel"/>
    <w:tmpl w:val="864C71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477928FD"/>
    <w:multiLevelType w:val="multilevel"/>
    <w:tmpl w:val="8EDE6C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4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47AD72FC"/>
    <w:multiLevelType w:val="hybridMultilevel"/>
    <w:tmpl w:val="07E8BE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A641F03"/>
    <w:multiLevelType w:val="hybridMultilevel"/>
    <w:tmpl w:val="49D6F0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C117446"/>
    <w:multiLevelType w:val="multilevel"/>
    <w:tmpl w:val="CE7E6F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2.2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>
    <w:nsid w:val="5147463F"/>
    <w:multiLevelType w:val="hybridMultilevel"/>
    <w:tmpl w:val="47609DFA"/>
    <w:lvl w:ilvl="0" w:tplc="C0A656D2">
      <w:numFmt w:val="bullet"/>
      <w:lvlText w:val="-"/>
      <w:lvlJc w:val="left"/>
      <w:pPr>
        <w:ind w:left="1080" w:hanging="360"/>
      </w:pPr>
      <w:rPr>
        <w:rFonts w:ascii="Segoe UI Symbol" w:eastAsia="MS Mincho" w:hAnsi="Segoe UI Symbol" w:cs="Segoe UI 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5218239A"/>
    <w:multiLevelType w:val="multilevel"/>
    <w:tmpl w:val="FD52C9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>
    <w:nsid w:val="54156EEF"/>
    <w:multiLevelType w:val="multilevel"/>
    <w:tmpl w:val="6F70B8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>
    <w:nsid w:val="57C32943"/>
    <w:multiLevelType w:val="multilevel"/>
    <w:tmpl w:val="CE7E6F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2.2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>
    <w:nsid w:val="5A21775B"/>
    <w:multiLevelType w:val="multilevel"/>
    <w:tmpl w:val="D7E2A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3.1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6">
    <w:nsid w:val="5B051645"/>
    <w:multiLevelType w:val="multilevel"/>
    <w:tmpl w:val="F0FCB7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>
    <w:nsid w:val="62081A59"/>
    <w:multiLevelType w:val="hybridMultilevel"/>
    <w:tmpl w:val="F8DCBAB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304497C"/>
    <w:multiLevelType w:val="singleLevel"/>
    <w:tmpl w:val="8A58D8F2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9">
    <w:nsid w:val="647E710F"/>
    <w:multiLevelType w:val="multilevel"/>
    <w:tmpl w:val="E3EC7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2.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>
    <w:nsid w:val="686003F8"/>
    <w:multiLevelType w:val="multilevel"/>
    <w:tmpl w:val="6F70B8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1">
    <w:nsid w:val="6AE92F01"/>
    <w:multiLevelType w:val="multilevel"/>
    <w:tmpl w:val="30FCC1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2">
    <w:nsid w:val="6B8C2EFE"/>
    <w:multiLevelType w:val="multilevel"/>
    <w:tmpl w:val="30FCC1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3">
    <w:nsid w:val="6CAE0C0A"/>
    <w:multiLevelType w:val="multilevel"/>
    <w:tmpl w:val="F0FCB7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>
    <w:nsid w:val="71AA451E"/>
    <w:multiLevelType w:val="multilevel"/>
    <w:tmpl w:val="FB8E14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3.2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5">
    <w:nsid w:val="738A5846"/>
    <w:multiLevelType w:val="multilevel"/>
    <w:tmpl w:val="1598D34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4.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6">
    <w:nsid w:val="754E0052"/>
    <w:multiLevelType w:val="multilevel"/>
    <w:tmpl w:val="30FCC1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7">
    <w:nsid w:val="75F75AE2"/>
    <w:multiLevelType w:val="multilevel"/>
    <w:tmpl w:val="30FCC1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8">
    <w:nsid w:val="78FF29AD"/>
    <w:multiLevelType w:val="multilevel"/>
    <w:tmpl w:val="8EDE6C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4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9">
    <w:nsid w:val="7C535619"/>
    <w:multiLevelType w:val="multilevel"/>
    <w:tmpl w:val="1598D34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4.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8"/>
  </w:num>
  <w:num w:numId="2">
    <w:abstractNumId w:val="36"/>
  </w:num>
  <w:num w:numId="3">
    <w:abstractNumId w:val="6"/>
  </w:num>
  <w:num w:numId="4">
    <w:abstractNumId w:val="46"/>
  </w:num>
  <w:num w:numId="5">
    <w:abstractNumId w:val="47"/>
  </w:num>
  <w:num w:numId="6">
    <w:abstractNumId w:val="8"/>
  </w:num>
  <w:num w:numId="7">
    <w:abstractNumId w:val="41"/>
  </w:num>
  <w:num w:numId="8">
    <w:abstractNumId w:val="12"/>
  </w:num>
  <w:num w:numId="9">
    <w:abstractNumId w:val="40"/>
  </w:num>
  <w:num w:numId="10">
    <w:abstractNumId w:val="43"/>
  </w:num>
  <w:num w:numId="11">
    <w:abstractNumId w:val="21"/>
  </w:num>
  <w:num w:numId="12">
    <w:abstractNumId w:val="32"/>
  </w:num>
  <w:num w:numId="13">
    <w:abstractNumId w:val="0"/>
  </w:num>
  <w:num w:numId="14">
    <w:abstractNumId w:val="18"/>
  </w:num>
  <w:num w:numId="15">
    <w:abstractNumId w:val="42"/>
  </w:num>
  <w:num w:numId="16">
    <w:abstractNumId w:val="5"/>
  </w:num>
  <w:num w:numId="17">
    <w:abstractNumId w:val="4"/>
  </w:num>
  <w:num w:numId="18">
    <w:abstractNumId w:val="11"/>
  </w:num>
  <w:num w:numId="19">
    <w:abstractNumId w:val="7"/>
  </w:num>
  <w:num w:numId="20">
    <w:abstractNumId w:val="33"/>
  </w:num>
  <w:num w:numId="21">
    <w:abstractNumId w:val="9"/>
  </w:num>
  <w:num w:numId="22">
    <w:abstractNumId w:val="15"/>
  </w:num>
  <w:num w:numId="23">
    <w:abstractNumId w:val="13"/>
  </w:num>
  <w:num w:numId="24">
    <w:abstractNumId w:val="25"/>
  </w:num>
  <w:num w:numId="25">
    <w:abstractNumId w:val="34"/>
  </w:num>
  <w:num w:numId="26">
    <w:abstractNumId w:val="10"/>
  </w:num>
  <w:num w:numId="27">
    <w:abstractNumId w:val="14"/>
  </w:num>
  <w:num w:numId="28">
    <w:abstractNumId w:val="16"/>
  </w:num>
  <w:num w:numId="29">
    <w:abstractNumId w:val="19"/>
  </w:num>
  <w:num w:numId="30">
    <w:abstractNumId w:val="35"/>
  </w:num>
  <w:num w:numId="31">
    <w:abstractNumId w:val="24"/>
  </w:num>
  <w:num w:numId="32">
    <w:abstractNumId w:val="20"/>
  </w:num>
  <w:num w:numId="33">
    <w:abstractNumId w:val="44"/>
  </w:num>
  <w:num w:numId="34">
    <w:abstractNumId w:val="1"/>
  </w:num>
  <w:num w:numId="35">
    <w:abstractNumId w:val="2"/>
  </w:num>
  <w:num w:numId="36">
    <w:abstractNumId w:val="26"/>
  </w:num>
  <w:num w:numId="37">
    <w:abstractNumId w:val="27"/>
  </w:num>
  <w:num w:numId="38">
    <w:abstractNumId w:val="48"/>
  </w:num>
  <w:num w:numId="39">
    <w:abstractNumId w:val="49"/>
  </w:num>
  <w:num w:numId="40">
    <w:abstractNumId w:val="45"/>
  </w:num>
  <w:num w:numId="41">
    <w:abstractNumId w:val="22"/>
  </w:num>
  <w:num w:numId="42">
    <w:abstractNumId w:val="30"/>
  </w:num>
  <w:num w:numId="43">
    <w:abstractNumId w:val="39"/>
  </w:num>
  <w:num w:numId="44">
    <w:abstractNumId w:val="3"/>
  </w:num>
  <w:num w:numId="45">
    <w:abstractNumId w:val="17"/>
  </w:num>
  <w:num w:numId="46">
    <w:abstractNumId w:val="31"/>
  </w:num>
  <w:num w:numId="47">
    <w:abstractNumId w:val="28"/>
  </w:num>
  <w:num w:numId="48">
    <w:abstractNumId w:val="37"/>
  </w:num>
  <w:num w:numId="49">
    <w:abstractNumId w:val="23"/>
  </w:num>
  <w:num w:numId="5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170"/>
    <w:rsid w:val="00010550"/>
    <w:rsid w:val="000139C0"/>
    <w:rsid w:val="000450F7"/>
    <w:rsid w:val="00076170"/>
    <w:rsid w:val="00085C2C"/>
    <w:rsid w:val="00093298"/>
    <w:rsid w:val="000C04CE"/>
    <w:rsid w:val="000F7133"/>
    <w:rsid w:val="001107AF"/>
    <w:rsid w:val="00170425"/>
    <w:rsid w:val="001D3804"/>
    <w:rsid w:val="001D592F"/>
    <w:rsid w:val="00227B87"/>
    <w:rsid w:val="00240289"/>
    <w:rsid w:val="002910D1"/>
    <w:rsid w:val="002C76BD"/>
    <w:rsid w:val="0039118F"/>
    <w:rsid w:val="003C5676"/>
    <w:rsid w:val="003D5ABD"/>
    <w:rsid w:val="004014CF"/>
    <w:rsid w:val="00402FE1"/>
    <w:rsid w:val="00431AD3"/>
    <w:rsid w:val="00467217"/>
    <w:rsid w:val="004A1B20"/>
    <w:rsid w:val="004C5954"/>
    <w:rsid w:val="004D4185"/>
    <w:rsid w:val="004F3152"/>
    <w:rsid w:val="0052090E"/>
    <w:rsid w:val="00546C4D"/>
    <w:rsid w:val="005727FE"/>
    <w:rsid w:val="005801DA"/>
    <w:rsid w:val="00582250"/>
    <w:rsid w:val="005F56D3"/>
    <w:rsid w:val="00601B8F"/>
    <w:rsid w:val="006259EA"/>
    <w:rsid w:val="00650C79"/>
    <w:rsid w:val="0066123D"/>
    <w:rsid w:val="006D3F0F"/>
    <w:rsid w:val="007122F5"/>
    <w:rsid w:val="0071604D"/>
    <w:rsid w:val="00721325"/>
    <w:rsid w:val="007349FA"/>
    <w:rsid w:val="0087555D"/>
    <w:rsid w:val="008B654B"/>
    <w:rsid w:val="00923B1C"/>
    <w:rsid w:val="00942843"/>
    <w:rsid w:val="00945CCB"/>
    <w:rsid w:val="00962A17"/>
    <w:rsid w:val="00972DEF"/>
    <w:rsid w:val="009E3C32"/>
    <w:rsid w:val="009F0A62"/>
    <w:rsid w:val="009F1FD9"/>
    <w:rsid w:val="00A1341C"/>
    <w:rsid w:val="00A73DAE"/>
    <w:rsid w:val="00A8167B"/>
    <w:rsid w:val="00AA47EA"/>
    <w:rsid w:val="00B37E97"/>
    <w:rsid w:val="00B4126E"/>
    <w:rsid w:val="00BA7C8F"/>
    <w:rsid w:val="00C020EB"/>
    <w:rsid w:val="00C20CD0"/>
    <w:rsid w:val="00C2191A"/>
    <w:rsid w:val="00C31F67"/>
    <w:rsid w:val="00C32BC7"/>
    <w:rsid w:val="00D17F09"/>
    <w:rsid w:val="00D27CEF"/>
    <w:rsid w:val="00DC224A"/>
    <w:rsid w:val="00E04087"/>
    <w:rsid w:val="00E45A50"/>
    <w:rsid w:val="00E674DE"/>
    <w:rsid w:val="00E67A85"/>
    <w:rsid w:val="00E72A08"/>
    <w:rsid w:val="00EC7DBD"/>
    <w:rsid w:val="00F0419A"/>
    <w:rsid w:val="00F24376"/>
    <w:rsid w:val="00F47D4B"/>
    <w:rsid w:val="00F5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B02A58A"/>
  <w15:docId w15:val="{A7D20DCE-EEA0-4AFB-AD56-3EA331461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MS Mincho" w:hAnsi="Cambria" w:cs="Times New Roman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923B1C"/>
    <w:pPr>
      <w:numPr>
        <w:numId w:val="44"/>
      </w:numPr>
      <w:outlineLvl w:val="0"/>
    </w:pPr>
    <w:rPr>
      <w:rFonts w:ascii="Calibri" w:hAnsi="Calibri" w:cs="Arial"/>
      <w:b/>
      <w:color w:val="262626"/>
      <w:sz w:val="40"/>
      <w:szCs w:val="48"/>
    </w:rPr>
  </w:style>
  <w:style w:type="paragraph" w:styleId="Heading2">
    <w:name w:val="heading 2"/>
    <w:basedOn w:val="Normal"/>
    <w:next w:val="Normal"/>
    <w:link w:val="Heading2Char"/>
    <w:qFormat/>
    <w:rsid w:val="00923B1C"/>
    <w:pPr>
      <w:numPr>
        <w:ilvl w:val="1"/>
        <w:numId w:val="44"/>
      </w:numPr>
      <w:outlineLvl w:val="1"/>
    </w:pPr>
    <w:rPr>
      <w:rFonts w:ascii="Calibri" w:hAnsi="Calibri" w:cs="Arial"/>
      <w:color w:val="262626"/>
      <w:sz w:val="40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3B1C"/>
    <w:pPr>
      <w:numPr>
        <w:ilvl w:val="2"/>
        <w:numId w:val="44"/>
      </w:numPr>
      <w:outlineLvl w:val="2"/>
    </w:pPr>
    <w:rPr>
      <w:rFonts w:ascii="Calibri" w:hAnsi="Calibri" w:cs="Arial"/>
      <w:color w:val="7F7F7F"/>
      <w:sz w:val="32"/>
      <w:szCs w:val="4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3B1C"/>
    <w:pPr>
      <w:numPr>
        <w:ilvl w:val="3"/>
        <w:numId w:val="44"/>
      </w:numPr>
      <w:outlineLvl w:val="3"/>
    </w:pPr>
    <w:rPr>
      <w:rFonts w:ascii="Calibri" w:hAnsi="Calibri" w:cs="Arial"/>
      <w:color w:val="BFBFBF"/>
      <w:sz w:val="28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923B1C"/>
    <w:rPr>
      <w:rFonts w:ascii="Calibri" w:hAnsi="Calibri" w:cs="Arial"/>
      <w:b/>
      <w:color w:val="262626"/>
      <w:sz w:val="40"/>
      <w:szCs w:val="48"/>
    </w:rPr>
  </w:style>
  <w:style w:type="character" w:customStyle="1" w:styleId="Heading2Char">
    <w:name w:val="Heading 2 Char"/>
    <w:link w:val="Heading2"/>
    <w:rsid w:val="00923B1C"/>
    <w:rPr>
      <w:rFonts w:ascii="Calibri" w:hAnsi="Calibri" w:cs="Arial"/>
      <w:color w:val="262626"/>
      <w:sz w:val="40"/>
      <w:szCs w:val="48"/>
    </w:rPr>
  </w:style>
  <w:style w:type="paragraph" w:styleId="ListParagraph">
    <w:name w:val="List Paragraph"/>
    <w:basedOn w:val="Normal"/>
    <w:uiPriority w:val="34"/>
    <w:qFormat/>
    <w:rsid w:val="00972DE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D3F0F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Heading3Char">
    <w:name w:val="Heading 3 Char"/>
    <w:link w:val="Heading3"/>
    <w:uiPriority w:val="9"/>
    <w:rsid w:val="00923B1C"/>
    <w:rPr>
      <w:rFonts w:ascii="Calibri" w:hAnsi="Calibri" w:cs="Arial"/>
      <w:color w:val="7F7F7F"/>
      <w:sz w:val="32"/>
      <w:szCs w:val="48"/>
    </w:rPr>
  </w:style>
  <w:style w:type="character" w:styleId="Hyperlink">
    <w:name w:val="Hyperlink"/>
    <w:uiPriority w:val="99"/>
    <w:rsid w:val="00F0419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F0419A"/>
    <w:rPr>
      <w:color w:val="800080"/>
      <w:u w:val="single"/>
    </w:rPr>
  </w:style>
  <w:style w:type="table" w:styleId="TableGrid">
    <w:name w:val="Table Grid"/>
    <w:basedOn w:val="TableNormal"/>
    <w:uiPriority w:val="59"/>
    <w:rsid w:val="00E040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450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0450F7"/>
    <w:rPr>
      <w:rFonts w:ascii="Lucida Grande" w:hAnsi="Lucida Grande" w:cs="Lucida Grande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52090E"/>
  </w:style>
  <w:style w:type="character" w:customStyle="1" w:styleId="FootnoteTextChar">
    <w:name w:val="Footnote Text Char"/>
    <w:basedOn w:val="DefaultParagraphFont"/>
    <w:link w:val="FootnoteText"/>
    <w:uiPriority w:val="99"/>
    <w:rsid w:val="0052090E"/>
  </w:style>
  <w:style w:type="character" w:styleId="FootnoteReference">
    <w:name w:val="footnote reference"/>
    <w:uiPriority w:val="99"/>
    <w:unhideWhenUsed/>
    <w:rsid w:val="0052090E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52090E"/>
  </w:style>
  <w:style w:type="paragraph" w:styleId="TOC2">
    <w:name w:val="toc 2"/>
    <w:basedOn w:val="Normal"/>
    <w:next w:val="Normal"/>
    <w:autoRedefine/>
    <w:uiPriority w:val="39"/>
    <w:unhideWhenUsed/>
    <w:rsid w:val="0052090E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2090E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52090E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52090E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52090E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52090E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52090E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52090E"/>
    <w:pPr>
      <w:ind w:left="1920"/>
    </w:pPr>
  </w:style>
  <w:style w:type="paragraph" w:styleId="Header">
    <w:name w:val="header"/>
    <w:basedOn w:val="Normal"/>
    <w:link w:val="HeaderChar"/>
    <w:uiPriority w:val="99"/>
    <w:unhideWhenUsed/>
    <w:rsid w:val="0052090E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090E"/>
  </w:style>
  <w:style w:type="paragraph" w:styleId="Footer">
    <w:name w:val="footer"/>
    <w:basedOn w:val="Normal"/>
    <w:link w:val="FooterChar"/>
    <w:uiPriority w:val="99"/>
    <w:unhideWhenUsed/>
    <w:rsid w:val="0052090E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090E"/>
  </w:style>
  <w:style w:type="character" w:styleId="PageNumber">
    <w:name w:val="page number"/>
    <w:basedOn w:val="DefaultParagraphFont"/>
    <w:uiPriority w:val="99"/>
    <w:semiHidden/>
    <w:unhideWhenUsed/>
    <w:rsid w:val="0052090E"/>
  </w:style>
  <w:style w:type="table" w:styleId="LightShading-Accent1">
    <w:name w:val="Light Shading Accent 1"/>
    <w:basedOn w:val="TableNormal"/>
    <w:uiPriority w:val="60"/>
    <w:rsid w:val="00DC224A"/>
    <w:rPr>
      <w:color w:val="365F91"/>
      <w:sz w:val="22"/>
      <w:szCs w:val="22"/>
      <w:lang w:val="en-US" w:eastAsia="zh-TW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NoSpacing">
    <w:name w:val="No Spacing"/>
    <w:link w:val="NoSpacingChar"/>
    <w:uiPriority w:val="1"/>
    <w:qFormat/>
    <w:rsid w:val="00DC224A"/>
    <w:rPr>
      <w:rFonts w:ascii="PMingLiU" w:hAnsi="PMingLiU"/>
      <w:sz w:val="22"/>
      <w:szCs w:val="22"/>
      <w:lang w:val="en-US"/>
    </w:rPr>
  </w:style>
  <w:style w:type="character" w:customStyle="1" w:styleId="NoSpacingChar">
    <w:name w:val="No Spacing Char"/>
    <w:link w:val="NoSpacing"/>
    <w:uiPriority w:val="1"/>
    <w:rsid w:val="00DC224A"/>
    <w:rPr>
      <w:rFonts w:ascii="PMingLiU" w:hAnsi="PMingLiU"/>
      <w:sz w:val="22"/>
      <w:szCs w:val="22"/>
      <w:lang w:val="en-US"/>
    </w:rPr>
  </w:style>
  <w:style w:type="paragraph" w:styleId="Index1">
    <w:name w:val="index 1"/>
    <w:basedOn w:val="Normal"/>
    <w:next w:val="Normal"/>
    <w:autoRedefine/>
    <w:uiPriority w:val="99"/>
    <w:unhideWhenUsed/>
    <w:rsid w:val="007122F5"/>
    <w:pPr>
      <w:ind w:left="240" w:hanging="24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7122F5"/>
    <w:pPr>
      <w:ind w:left="480" w:hanging="24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7122F5"/>
    <w:pPr>
      <w:ind w:left="720" w:hanging="24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7122F5"/>
    <w:pPr>
      <w:ind w:left="960" w:hanging="24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7122F5"/>
    <w:pPr>
      <w:ind w:left="1200" w:hanging="24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7122F5"/>
    <w:pPr>
      <w:ind w:left="1440" w:hanging="24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7122F5"/>
    <w:pPr>
      <w:ind w:left="1680" w:hanging="24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7122F5"/>
    <w:pPr>
      <w:ind w:left="1920" w:hanging="24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7122F5"/>
    <w:pPr>
      <w:ind w:left="2160" w:hanging="24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7122F5"/>
    <w:pPr>
      <w:spacing w:before="240" w:after="120"/>
      <w:jc w:val="center"/>
    </w:pPr>
    <w:rPr>
      <w:b/>
      <w:sz w:val="26"/>
      <w:szCs w:val="26"/>
    </w:rPr>
  </w:style>
  <w:style w:type="character" w:customStyle="1" w:styleId="Heading4Char">
    <w:name w:val="Heading 4 Char"/>
    <w:link w:val="Heading4"/>
    <w:uiPriority w:val="9"/>
    <w:rsid w:val="00923B1C"/>
    <w:rPr>
      <w:rFonts w:ascii="Calibri" w:hAnsi="Calibri" w:cs="Arial"/>
      <w:color w:val="BFBFBF"/>
      <w:sz w:val="28"/>
      <w:szCs w:val="40"/>
    </w:rPr>
  </w:style>
  <w:style w:type="character" w:styleId="BookTitle">
    <w:name w:val="Book Title"/>
    <w:uiPriority w:val="33"/>
    <w:qFormat/>
    <w:rsid w:val="00AA47E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21325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customStyle="1" w:styleId="TableText">
    <w:name w:val="Table Text"/>
    <w:basedOn w:val="Normal"/>
    <w:uiPriority w:val="10"/>
    <w:qFormat/>
    <w:rsid w:val="004A1B20"/>
    <w:pPr>
      <w:spacing w:before="60" w:after="60"/>
      <w:ind w:left="144" w:right="144"/>
    </w:pPr>
    <w:rPr>
      <w:rFonts w:asciiTheme="minorHAnsi" w:eastAsiaTheme="minorHAnsi" w:hAnsiTheme="minorHAnsi" w:cstheme="minorBidi"/>
      <w:color w:val="595959" w:themeColor="text1" w:themeTint="A6"/>
      <w:kern w:val="20"/>
      <w:sz w:val="20"/>
      <w:szCs w:val="20"/>
      <w:lang w:eastAsia="ja-JP"/>
    </w:rPr>
  </w:style>
  <w:style w:type="paragraph" w:customStyle="1" w:styleId="TableReverseHeading">
    <w:name w:val="Table Reverse Heading"/>
    <w:basedOn w:val="Normal"/>
    <w:uiPriority w:val="10"/>
    <w:qFormat/>
    <w:rsid w:val="004A1B20"/>
    <w:pPr>
      <w:spacing w:before="40" w:after="4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kern w:val="20"/>
      <w:szCs w:val="20"/>
      <w:lang w:eastAsia="ja-JP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7E97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7E97"/>
    <w:rPr>
      <w:i/>
      <w:iCs/>
      <w:color w:val="4F81BD" w:themeColor="accent1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B37E97"/>
    <w:rPr>
      <w:b/>
      <w:bCs/>
      <w:smallCaps/>
      <w:color w:val="4F81BD" w:themeColor="accent1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B37E9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7E97"/>
    <w:rPr>
      <w:i/>
      <w:iCs/>
      <w:color w:val="404040" w:themeColor="text1" w:themeTint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0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9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91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8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1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F939A2-22EB-4843-BBA8-4707BF7F6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932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Plan d’assurance qualité - PLD-SPIE/QU/PAQ</vt:lpstr>
    </vt:vector>
  </TitlesOfParts>
  <Company/>
  <LinksUpToDate>false</LinksUpToDate>
  <CharactersWithSpaces>6050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d’assurance qualité - PLD-SPIE/QU/PAQ</dc:title>
  <dc:subject/>
  <dc:creator>Yassine Moreno</dc:creator>
  <cp:keywords>PLD;INIT</cp:keywords>
  <dc:description/>
  <cp:lastModifiedBy>Yassine Moreno</cp:lastModifiedBy>
  <cp:revision>10</cp:revision>
  <cp:lastPrinted>2014-11-30T22:00:00Z</cp:lastPrinted>
  <dcterms:created xsi:type="dcterms:W3CDTF">2014-12-01T23:00:00Z</dcterms:created>
  <dcterms:modified xsi:type="dcterms:W3CDTF">2014-12-02T16:18:00Z</dcterms:modified>
</cp:coreProperties>
</file>